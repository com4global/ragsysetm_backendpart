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69D4" w14:textId="5DE0374C" w:rsidR="004E420F" w:rsidRPr="00A33957" w:rsidRDefault="0028477E" w:rsidP="00297D65">
      <w:pPr>
        <w:pStyle w:val="NoSpacing"/>
        <w:rPr>
          <w:rFonts w:asciiTheme="minorHAnsi" w:hAnsiTheme="minorHAnsi" w:cstheme="minorHAnsi"/>
          <w:b/>
          <w:sz w:val="20"/>
        </w:rPr>
      </w:pPr>
      <w:r w:rsidRPr="00A33957">
        <w:rPr>
          <w:rFonts w:asciiTheme="minorHAnsi" w:hAnsiTheme="minorHAnsi" w:cstheme="minorHAnsi"/>
          <w:b/>
          <w:sz w:val="20"/>
        </w:rPr>
        <w:t>Saravanan Velusamy</w:t>
      </w:r>
    </w:p>
    <w:p w14:paraId="7DB65884" w14:textId="74CD1C93" w:rsidR="00297D65" w:rsidRDefault="00297D65" w:rsidP="00297D65">
      <w:pPr>
        <w:pStyle w:val="NoSpacing"/>
        <w:rPr>
          <w:rStyle w:val="Emphasis"/>
          <w:rFonts w:asciiTheme="minorHAnsi" w:hAnsiTheme="minorHAnsi" w:cstheme="minorHAnsi"/>
          <w:b/>
          <w:i w:val="0"/>
          <w:sz w:val="20"/>
        </w:rPr>
      </w:pPr>
      <w:r w:rsidRPr="00A33957">
        <w:rPr>
          <w:rStyle w:val="Emphasis"/>
          <w:rFonts w:asciiTheme="minorHAnsi" w:hAnsiTheme="minorHAnsi" w:cstheme="minorHAnsi"/>
          <w:b/>
          <w:i w:val="0"/>
          <w:sz w:val="20"/>
        </w:rPr>
        <w:t xml:space="preserve">.Net Expert </w:t>
      </w:r>
    </w:p>
    <w:p w14:paraId="7BCE1A93" w14:textId="3BDDE148" w:rsidR="00A33957" w:rsidRDefault="00A33957" w:rsidP="00297D65">
      <w:pPr>
        <w:pStyle w:val="NoSpacing"/>
        <w:rPr>
          <w:rStyle w:val="Emphasis"/>
          <w:rFonts w:asciiTheme="minorHAnsi" w:hAnsiTheme="minorHAnsi" w:cstheme="minorHAnsi"/>
          <w:b/>
          <w:i w:val="0"/>
          <w:sz w:val="20"/>
        </w:rPr>
      </w:pPr>
      <w:r>
        <w:rPr>
          <w:rStyle w:val="Emphasis"/>
          <w:rFonts w:asciiTheme="minorHAnsi" w:hAnsiTheme="minorHAnsi" w:cstheme="minorHAnsi"/>
          <w:b/>
          <w:i w:val="0"/>
          <w:sz w:val="20"/>
        </w:rPr>
        <w:t>Charlotte, NC</w:t>
      </w:r>
    </w:p>
    <w:p w14:paraId="64CE807E" w14:textId="5B61058D" w:rsidR="00A33957" w:rsidRDefault="00A33957" w:rsidP="00297D65">
      <w:pPr>
        <w:pStyle w:val="NoSpacing"/>
        <w:rPr>
          <w:rFonts w:asciiTheme="minorHAnsi" w:hAnsiTheme="minorHAnsi" w:cstheme="minorHAnsi"/>
          <w:sz w:val="20"/>
        </w:rPr>
      </w:pPr>
      <w:hyperlink r:id="rId7" w:history="1">
        <w:r w:rsidRPr="0076241E">
          <w:rPr>
            <w:rStyle w:val="Hyperlink"/>
            <w:rFonts w:asciiTheme="minorHAnsi" w:hAnsiTheme="minorHAnsi" w:cstheme="minorHAnsi"/>
            <w:sz w:val="20"/>
          </w:rPr>
          <w:t>Anisaro1112@gmail.com</w:t>
        </w:r>
      </w:hyperlink>
    </w:p>
    <w:p w14:paraId="6FB79479" w14:textId="4A185F7F" w:rsidR="00A33957" w:rsidRPr="00A33957" w:rsidRDefault="00A33957" w:rsidP="00A33957">
      <w:pPr>
        <w:suppressAutoHyphens w:val="0"/>
        <w:rPr>
          <w:rFonts w:asciiTheme="minorHAnsi" w:hAnsiTheme="minorHAnsi" w:cstheme="minorHAnsi"/>
          <w:b/>
          <w:sz w:val="20"/>
        </w:rPr>
      </w:pPr>
      <w:r w:rsidRPr="00A33957">
        <w:rPr>
          <w:rFonts w:asciiTheme="minorHAnsi" w:hAnsiTheme="minorHAnsi" w:cstheme="minorHAnsi"/>
          <w:b/>
          <w:sz w:val="20"/>
        </w:rPr>
        <w:t>425-614-5171</w:t>
      </w:r>
    </w:p>
    <w:p w14:paraId="24146AE6" w14:textId="6F30AC1D" w:rsidR="00A33957" w:rsidRDefault="00A33957" w:rsidP="00A33957">
      <w:pPr>
        <w:suppressAutoHyphens w:val="0"/>
        <w:rPr>
          <w:rFonts w:asciiTheme="minorHAnsi" w:hAnsiTheme="minorHAnsi" w:cstheme="minorHAnsi"/>
          <w:sz w:val="20"/>
        </w:rPr>
      </w:pPr>
      <w:hyperlink r:id="rId8" w:history="1">
        <w:r w:rsidRPr="0076241E">
          <w:rPr>
            <w:rStyle w:val="Hyperlink"/>
            <w:rFonts w:asciiTheme="minorHAnsi" w:hAnsiTheme="minorHAnsi" w:cstheme="minorHAnsi"/>
            <w:sz w:val="20"/>
          </w:rPr>
          <w:t>https://www.linkedin.com/in/saravanan-velusamy-2333623a/</w:t>
        </w:r>
      </w:hyperlink>
    </w:p>
    <w:p w14:paraId="665A9D23" w14:textId="77777777" w:rsidR="00061AC7" w:rsidRPr="00A33957" w:rsidRDefault="00061AC7" w:rsidP="00061AC7">
      <w:pPr>
        <w:rPr>
          <w:rFonts w:asciiTheme="minorHAnsi" w:hAnsiTheme="minorHAnsi" w:cstheme="minorHAnsi"/>
          <w:sz w:val="20"/>
        </w:rPr>
      </w:pPr>
    </w:p>
    <w:p w14:paraId="4202A270" w14:textId="77777777" w:rsidR="004E420F" w:rsidRPr="00A33957" w:rsidRDefault="004E420F" w:rsidP="004E420F">
      <w:pPr>
        <w:spacing w:after="60"/>
        <w:ind w:left="4320"/>
        <w:jc w:val="both"/>
        <w:rPr>
          <w:rFonts w:asciiTheme="minorHAnsi" w:hAnsiTheme="minorHAnsi" w:cstheme="minorHAnsi"/>
          <w:sz w:val="20"/>
        </w:rPr>
      </w:pPr>
      <w:r w:rsidRPr="00A33957">
        <w:rPr>
          <w:rFonts w:asciiTheme="minorHAnsi" w:hAnsiTheme="minorHAnsi" w:cstheme="minorHAnsi"/>
          <w:noProof/>
          <w:sz w:val="20"/>
          <w:lang w:val="en-IN" w:eastAsia="en-IN"/>
        </w:rPr>
        <mc:AlternateContent>
          <mc:Choice Requires="wps">
            <w:drawing>
              <wp:anchor distT="0" distB="0" distL="114300" distR="114300" simplePos="0" relativeHeight="251658240" behindDoc="0" locked="0" layoutInCell="1" allowOverlap="1" wp14:anchorId="0AD61121" wp14:editId="515BE712">
                <wp:simplePos x="0" y="0"/>
                <wp:positionH relativeFrom="column">
                  <wp:posOffset>-30480</wp:posOffset>
                </wp:positionH>
                <wp:positionV relativeFrom="paragraph">
                  <wp:posOffset>43815</wp:posOffset>
                </wp:positionV>
                <wp:extent cx="6010275" cy="0"/>
                <wp:effectExtent l="28575" t="31115" r="28575" b="355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7613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3.45pt" to="470.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" strokeweight="4.5pt">
                <v:stroke linestyle="thinThick"/>
              </v:line>
            </w:pict>
          </mc:Fallback>
        </mc:AlternateContent>
      </w:r>
    </w:p>
    <w:p w14:paraId="7A1E73E8" w14:textId="77777777" w:rsidR="004E420F" w:rsidRPr="00535149" w:rsidRDefault="004E420F" w:rsidP="004E420F">
      <w:pPr>
        <w:pStyle w:val="Heading2"/>
        <w:ind w:left="0"/>
        <w:jc w:val="both"/>
        <w:rPr>
          <w:rFonts w:asciiTheme="minorHAnsi" w:hAnsiTheme="minorHAnsi" w:cstheme="minorHAnsi"/>
          <w:sz w:val="20"/>
          <w:u w:val="single"/>
        </w:rPr>
      </w:pPr>
      <w:r w:rsidRPr="00535149">
        <w:rPr>
          <w:rFonts w:asciiTheme="minorHAnsi" w:hAnsiTheme="minorHAnsi" w:cstheme="minorHAnsi"/>
          <w:sz w:val="20"/>
          <w:u w:val="single"/>
        </w:rPr>
        <w:t>Profile Summary:</w:t>
      </w:r>
    </w:p>
    <w:p w14:paraId="7D518795" w14:textId="7FC1EA2E" w:rsidR="00B8768E" w:rsidRPr="00535149" w:rsidRDefault="00480D58" w:rsidP="00B8768E">
      <w:pPr>
        <w:numPr>
          <w:ilvl w:val="0"/>
          <w:numId w:val="3"/>
        </w:numPr>
        <w:rPr>
          <w:rFonts w:asciiTheme="minorHAnsi" w:hAnsiTheme="minorHAnsi" w:cstheme="minorHAnsi"/>
          <w:sz w:val="20"/>
        </w:rPr>
      </w:pPr>
      <w:r w:rsidRPr="00535149">
        <w:rPr>
          <w:rFonts w:asciiTheme="minorHAnsi" w:hAnsiTheme="minorHAnsi" w:cstheme="minorHAnsi"/>
          <w:b/>
          <w:sz w:val="20"/>
        </w:rPr>
        <w:t>1</w:t>
      </w:r>
      <w:r w:rsidR="00A33957" w:rsidRPr="00535149">
        <w:rPr>
          <w:rFonts w:asciiTheme="minorHAnsi" w:hAnsiTheme="minorHAnsi" w:cstheme="minorHAnsi"/>
          <w:b/>
          <w:sz w:val="20"/>
        </w:rPr>
        <w:t>4</w:t>
      </w:r>
      <w:r w:rsidR="006F5055" w:rsidRPr="00535149">
        <w:rPr>
          <w:rFonts w:asciiTheme="minorHAnsi" w:hAnsiTheme="minorHAnsi" w:cstheme="minorHAnsi"/>
          <w:b/>
          <w:sz w:val="20"/>
        </w:rPr>
        <w:t xml:space="preserve"> </w:t>
      </w:r>
      <w:r w:rsidR="00870FDE" w:rsidRPr="00535149">
        <w:rPr>
          <w:rFonts w:asciiTheme="minorHAnsi" w:hAnsiTheme="minorHAnsi" w:cstheme="minorHAnsi"/>
          <w:b/>
          <w:sz w:val="20"/>
        </w:rPr>
        <w:t>Years of</w:t>
      </w:r>
      <w:r w:rsidR="00B8768E" w:rsidRPr="00535149">
        <w:rPr>
          <w:rFonts w:asciiTheme="minorHAnsi" w:hAnsiTheme="minorHAnsi" w:cstheme="minorHAnsi"/>
          <w:b/>
          <w:sz w:val="20"/>
        </w:rPr>
        <w:t xml:space="preserve"> experience</w:t>
      </w:r>
      <w:r w:rsidR="00B8768E" w:rsidRPr="00535149">
        <w:rPr>
          <w:rFonts w:asciiTheme="minorHAnsi" w:hAnsiTheme="minorHAnsi" w:cstheme="minorHAnsi"/>
          <w:sz w:val="20"/>
        </w:rPr>
        <w:t xml:space="preserve"> in De</w:t>
      </w:r>
      <w:r w:rsidR="006F5055" w:rsidRPr="00535149">
        <w:rPr>
          <w:rFonts w:asciiTheme="minorHAnsi" w:hAnsiTheme="minorHAnsi" w:cstheme="minorHAnsi"/>
          <w:sz w:val="20"/>
        </w:rPr>
        <w:t xml:space="preserve">sign and Development of Web </w:t>
      </w:r>
      <w:r w:rsidR="00B8768E" w:rsidRPr="00535149">
        <w:rPr>
          <w:rFonts w:asciiTheme="minorHAnsi" w:hAnsiTheme="minorHAnsi" w:cstheme="minorHAnsi"/>
          <w:sz w:val="20"/>
        </w:rPr>
        <w:t xml:space="preserve">applications using </w:t>
      </w:r>
      <w:r w:rsidR="006F5055" w:rsidRPr="00535149">
        <w:rPr>
          <w:rFonts w:asciiTheme="minorHAnsi" w:hAnsiTheme="minorHAnsi" w:cstheme="minorHAnsi"/>
          <w:sz w:val="20"/>
        </w:rPr>
        <w:t xml:space="preserve">Asp.net </w:t>
      </w:r>
      <w:r w:rsidR="00DA5F79" w:rsidRPr="00535149">
        <w:rPr>
          <w:rFonts w:asciiTheme="minorHAnsi" w:hAnsiTheme="minorHAnsi" w:cstheme="minorHAnsi"/>
          <w:sz w:val="20"/>
        </w:rPr>
        <w:t xml:space="preserve">&amp; SharePoint </w:t>
      </w:r>
      <w:r w:rsidR="006F5055" w:rsidRPr="00535149">
        <w:rPr>
          <w:rFonts w:asciiTheme="minorHAnsi" w:hAnsiTheme="minorHAnsi" w:cstheme="minorHAnsi"/>
          <w:sz w:val="20"/>
        </w:rPr>
        <w:t>technologies</w:t>
      </w:r>
      <w:r w:rsidR="00B8768E" w:rsidRPr="00535149">
        <w:rPr>
          <w:rFonts w:asciiTheme="minorHAnsi" w:hAnsiTheme="minorHAnsi" w:cstheme="minorHAnsi"/>
          <w:sz w:val="20"/>
        </w:rPr>
        <w:t>.</w:t>
      </w:r>
    </w:p>
    <w:p w14:paraId="3BCB6C85" w14:textId="48E03B48" w:rsidR="00B8768E" w:rsidRPr="00535149" w:rsidRDefault="00A15EF3" w:rsidP="00B8768E">
      <w:pPr>
        <w:numPr>
          <w:ilvl w:val="0"/>
          <w:numId w:val="3"/>
        </w:numPr>
        <w:rPr>
          <w:rFonts w:asciiTheme="minorHAnsi" w:hAnsiTheme="minorHAnsi" w:cstheme="minorHAnsi"/>
          <w:sz w:val="20"/>
        </w:rPr>
      </w:pPr>
      <w:r w:rsidRPr="00535149">
        <w:rPr>
          <w:rFonts w:asciiTheme="minorHAnsi" w:hAnsiTheme="minorHAnsi" w:cstheme="minorHAnsi"/>
          <w:sz w:val="20"/>
        </w:rPr>
        <w:t>5</w:t>
      </w:r>
      <w:r w:rsidR="00DC23DC" w:rsidRPr="00535149">
        <w:rPr>
          <w:rFonts w:asciiTheme="minorHAnsi" w:hAnsiTheme="minorHAnsi" w:cstheme="minorHAnsi"/>
          <w:sz w:val="20"/>
        </w:rPr>
        <w:t>.5</w:t>
      </w:r>
      <w:r w:rsidR="00B8768E" w:rsidRPr="00535149">
        <w:rPr>
          <w:rFonts w:asciiTheme="minorHAnsi" w:hAnsiTheme="minorHAnsi" w:cstheme="minorHAnsi"/>
          <w:sz w:val="20"/>
        </w:rPr>
        <w:t xml:space="preserve"> </w:t>
      </w:r>
      <w:r w:rsidR="00C56F00" w:rsidRPr="00535149">
        <w:rPr>
          <w:rFonts w:asciiTheme="minorHAnsi" w:hAnsiTheme="minorHAnsi" w:cstheme="minorHAnsi"/>
          <w:sz w:val="20"/>
        </w:rPr>
        <w:t>Years</w:t>
      </w:r>
      <w:r w:rsidR="00B8768E" w:rsidRPr="00535149">
        <w:rPr>
          <w:rFonts w:asciiTheme="minorHAnsi" w:hAnsiTheme="minorHAnsi" w:cstheme="minorHAnsi"/>
          <w:sz w:val="20"/>
        </w:rPr>
        <w:t xml:space="preserve"> of experience in Client Location, project execution/coordination with offshore team in </w:t>
      </w:r>
      <w:r w:rsidR="005044F6" w:rsidRPr="00535149">
        <w:rPr>
          <w:rFonts w:asciiTheme="minorHAnsi" w:hAnsiTheme="minorHAnsi" w:cstheme="minorHAnsi"/>
          <w:sz w:val="20"/>
        </w:rPr>
        <w:t>New York</w:t>
      </w:r>
      <w:r w:rsidR="005D28EB" w:rsidRPr="00535149">
        <w:rPr>
          <w:rFonts w:asciiTheme="minorHAnsi" w:hAnsiTheme="minorHAnsi" w:cstheme="minorHAnsi"/>
          <w:sz w:val="20"/>
        </w:rPr>
        <w:t xml:space="preserve">, </w:t>
      </w:r>
      <w:r w:rsidR="006F5055" w:rsidRPr="00535149">
        <w:rPr>
          <w:rFonts w:asciiTheme="minorHAnsi" w:hAnsiTheme="minorHAnsi" w:cstheme="minorHAnsi"/>
          <w:sz w:val="20"/>
        </w:rPr>
        <w:t xml:space="preserve">Seattle, </w:t>
      </w:r>
      <w:r w:rsidR="00BA6FE5" w:rsidRPr="00535149">
        <w:rPr>
          <w:rFonts w:asciiTheme="minorHAnsi" w:hAnsiTheme="minorHAnsi" w:cstheme="minorHAnsi"/>
          <w:sz w:val="20"/>
        </w:rPr>
        <w:t>WA</w:t>
      </w:r>
      <w:r w:rsidR="00CB22CD" w:rsidRPr="00535149">
        <w:rPr>
          <w:rFonts w:asciiTheme="minorHAnsi" w:hAnsiTheme="minorHAnsi" w:cstheme="minorHAnsi"/>
          <w:sz w:val="20"/>
        </w:rPr>
        <w:t xml:space="preserve"> &amp; </w:t>
      </w:r>
      <w:r w:rsidR="00DA6F75" w:rsidRPr="00535149">
        <w:rPr>
          <w:rFonts w:asciiTheme="minorHAnsi" w:hAnsiTheme="minorHAnsi" w:cstheme="minorHAnsi"/>
          <w:sz w:val="20"/>
        </w:rPr>
        <w:t>Tampa,</w:t>
      </w:r>
      <w:r w:rsidR="00CB22CD" w:rsidRPr="00535149">
        <w:rPr>
          <w:rFonts w:asciiTheme="minorHAnsi" w:hAnsiTheme="minorHAnsi" w:cstheme="minorHAnsi"/>
          <w:sz w:val="20"/>
        </w:rPr>
        <w:t xml:space="preserve"> FL</w:t>
      </w:r>
      <w:r w:rsidR="00BA6FE5" w:rsidRPr="00535149">
        <w:rPr>
          <w:rFonts w:asciiTheme="minorHAnsi" w:hAnsiTheme="minorHAnsi" w:cstheme="minorHAnsi"/>
          <w:sz w:val="20"/>
        </w:rPr>
        <w:t xml:space="preserve"> USA</w:t>
      </w:r>
      <w:r w:rsidR="00B8768E" w:rsidRPr="00535149">
        <w:rPr>
          <w:rFonts w:asciiTheme="minorHAnsi" w:hAnsiTheme="minorHAnsi" w:cstheme="minorHAnsi"/>
          <w:sz w:val="20"/>
        </w:rPr>
        <w:t>.</w:t>
      </w:r>
    </w:p>
    <w:p w14:paraId="138C7D0D" w14:textId="4EA3B379" w:rsidR="00AF5E33" w:rsidRPr="00535149" w:rsidRDefault="00AF5E33" w:rsidP="00B8768E">
      <w:pPr>
        <w:numPr>
          <w:ilvl w:val="0"/>
          <w:numId w:val="3"/>
        </w:numPr>
        <w:rPr>
          <w:rFonts w:asciiTheme="minorHAnsi" w:hAnsiTheme="minorHAnsi" w:cstheme="minorHAnsi"/>
          <w:sz w:val="20"/>
        </w:rPr>
      </w:pPr>
      <w:r w:rsidRPr="00535149">
        <w:rPr>
          <w:rFonts w:asciiTheme="minorHAnsi" w:hAnsiTheme="minorHAnsi" w:cstheme="minorHAnsi"/>
          <w:sz w:val="20"/>
        </w:rPr>
        <w:t>3 Years of experience as Onsite and Offshore co-ordinator managed 7 members team</w:t>
      </w:r>
    </w:p>
    <w:p w14:paraId="3363348B" w14:textId="7C31FC78" w:rsidR="00AF5E33" w:rsidRPr="00535149" w:rsidRDefault="005F6A77" w:rsidP="00B8768E">
      <w:pPr>
        <w:numPr>
          <w:ilvl w:val="0"/>
          <w:numId w:val="3"/>
        </w:numPr>
        <w:rPr>
          <w:rFonts w:asciiTheme="minorHAnsi" w:hAnsiTheme="minorHAnsi" w:cstheme="minorHAnsi"/>
          <w:sz w:val="20"/>
        </w:rPr>
      </w:pPr>
      <w:r w:rsidRPr="00535149">
        <w:rPr>
          <w:rFonts w:asciiTheme="minorHAnsi" w:hAnsiTheme="minorHAnsi" w:cstheme="minorHAnsi"/>
          <w:sz w:val="20"/>
        </w:rPr>
        <w:t>2</w:t>
      </w:r>
      <w:r w:rsidR="00AF5E33" w:rsidRPr="00535149">
        <w:rPr>
          <w:rFonts w:asciiTheme="minorHAnsi" w:hAnsiTheme="minorHAnsi" w:cstheme="minorHAnsi"/>
          <w:sz w:val="20"/>
        </w:rPr>
        <w:t xml:space="preserve"> years of experience as Architect </w:t>
      </w:r>
      <w:r w:rsidR="00F926E7" w:rsidRPr="00535149">
        <w:rPr>
          <w:rFonts w:asciiTheme="minorHAnsi" w:hAnsiTheme="minorHAnsi" w:cstheme="minorHAnsi"/>
          <w:sz w:val="20"/>
        </w:rPr>
        <w:t>by designing the application end to end.</w:t>
      </w:r>
    </w:p>
    <w:p w14:paraId="060EFADE" w14:textId="027450E7" w:rsidR="00B8768E" w:rsidRPr="00535149" w:rsidRDefault="00B8768E" w:rsidP="00B8768E">
      <w:pPr>
        <w:numPr>
          <w:ilvl w:val="0"/>
          <w:numId w:val="3"/>
        </w:numPr>
        <w:rPr>
          <w:rFonts w:asciiTheme="minorHAnsi" w:hAnsiTheme="minorHAnsi" w:cstheme="minorHAnsi"/>
          <w:sz w:val="20"/>
        </w:rPr>
      </w:pPr>
      <w:r w:rsidRPr="00535149">
        <w:rPr>
          <w:rFonts w:asciiTheme="minorHAnsi" w:hAnsiTheme="minorHAnsi" w:cstheme="minorHAnsi"/>
          <w:sz w:val="20"/>
        </w:rPr>
        <w:t xml:space="preserve">Associated </w:t>
      </w:r>
      <w:r w:rsidR="004E3779" w:rsidRPr="00535149">
        <w:rPr>
          <w:rFonts w:asciiTheme="minorHAnsi" w:hAnsiTheme="minorHAnsi" w:cstheme="minorHAnsi"/>
          <w:sz w:val="20"/>
        </w:rPr>
        <w:t xml:space="preserve">and </w:t>
      </w:r>
      <w:r w:rsidR="009950D3" w:rsidRPr="00535149">
        <w:rPr>
          <w:rFonts w:asciiTheme="minorHAnsi" w:hAnsiTheme="minorHAnsi" w:cstheme="minorHAnsi"/>
          <w:sz w:val="20"/>
        </w:rPr>
        <w:t>trained</w:t>
      </w:r>
      <w:r w:rsidR="004E3779" w:rsidRPr="00535149">
        <w:rPr>
          <w:rFonts w:asciiTheme="minorHAnsi" w:hAnsiTheme="minorHAnsi" w:cstheme="minorHAnsi"/>
          <w:sz w:val="20"/>
        </w:rPr>
        <w:t xml:space="preserve"> </w:t>
      </w:r>
      <w:r w:rsidRPr="00535149">
        <w:rPr>
          <w:rFonts w:asciiTheme="minorHAnsi" w:hAnsiTheme="minorHAnsi" w:cstheme="minorHAnsi"/>
          <w:sz w:val="20"/>
        </w:rPr>
        <w:t>with various domains Insurance, Healthcare.</w:t>
      </w:r>
    </w:p>
    <w:p w14:paraId="07BAD43E" w14:textId="3CA82994" w:rsidR="00C36573" w:rsidRPr="00535149" w:rsidRDefault="008878C4" w:rsidP="008878C4">
      <w:pPr>
        <w:numPr>
          <w:ilvl w:val="0"/>
          <w:numId w:val="3"/>
        </w:numPr>
        <w:rPr>
          <w:rFonts w:asciiTheme="minorHAnsi" w:hAnsiTheme="minorHAnsi" w:cstheme="minorHAnsi"/>
          <w:sz w:val="20"/>
        </w:rPr>
      </w:pPr>
      <w:r w:rsidRPr="00535149">
        <w:rPr>
          <w:rFonts w:asciiTheme="minorHAnsi" w:hAnsiTheme="minorHAnsi" w:cstheme="minorHAnsi"/>
          <w:sz w:val="20"/>
        </w:rPr>
        <w:t xml:space="preserve">Experienced in most aspect of Software development cycle from </w:t>
      </w:r>
      <w:r w:rsidR="00BB795F" w:rsidRPr="00535149">
        <w:rPr>
          <w:rFonts w:asciiTheme="minorHAnsi" w:hAnsiTheme="minorHAnsi" w:cstheme="minorHAnsi"/>
          <w:sz w:val="20"/>
        </w:rPr>
        <w:t>g</w:t>
      </w:r>
      <w:r w:rsidRPr="00535149">
        <w:rPr>
          <w:rFonts w:asciiTheme="minorHAnsi" w:hAnsiTheme="minorHAnsi" w:cstheme="minorHAnsi"/>
          <w:sz w:val="20"/>
        </w:rPr>
        <w:t>athering requirements to Analysis and Design of the Application, Software Development, Quality process, Project delivery and Support</w:t>
      </w:r>
      <w:r w:rsidR="0077760A" w:rsidRPr="00535149">
        <w:rPr>
          <w:rFonts w:asciiTheme="minorHAnsi" w:hAnsiTheme="minorHAnsi" w:cstheme="minorHAnsi"/>
          <w:sz w:val="20"/>
        </w:rPr>
        <w:t xml:space="preserve"> using SharePoint 2010/</w:t>
      </w:r>
      <w:r w:rsidR="003B6569" w:rsidRPr="00535149">
        <w:rPr>
          <w:rFonts w:asciiTheme="minorHAnsi" w:hAnsiTheme="minorHAnsi" w:cstheme="minorHAnsi"/>
          <w:sz w:val="20"/>
        </w:rPr>
        <w:t>13, C</w:t>
      </w:r>
      <w:r w:rsidR="00C36573" w:rsidRPr="00535149">
        <w:rPr>
          <w:rFonts w:asciiTheme="minorHAnsi" w:hAnsiTheme="minorHAnsi" w:cstheme="minorHAnsi"/>
          <w:sz w:val="20"/>
        </w:rPr>
        <w:t xml:space="preserve"> #, ASP.NET</w:t>
      </w:r>
      <w:r w:rsidR="00FB5A16" w:rsidRPr="00535149">
        <w:rPr>
          <w:rFonts w:asciiTheme="minorHAnsi" w:hAnsiTheme="minorHAnsi" w:cstheme="minorHAnsi"/>
          <w:sz w:val="20"/>
        </w:rPr>
        <w:t>, .Net Core 3.1</w:t>
      </w:r>
      <w:r w:rsidR="00C36573" w:rsidRPr="00535149">
        <w:rPr>
          <w:rFonts w:asciiTheme="minorHAnsi" w:hAnsiTheme="minorHAnsi" w:cstheme="minorHAnsi"/>
          <w:sz w:val="20"/>
        </w:rPr>
        <w:t xml:space="preserve"> MVC, ADO.NET, </w:t>
      </w:r>
      <w:r w:rsidR="00590558" w:rsidRPr="00535149">
        <w:rPr>
          <w:rFonts w:asciiTheme="minorHAnsi" w:hAnsiTheme="minorHAnsi" w:cstheme="minorHAnsi"/>
          <w:sz w:val="20"/>
        </w:rPr>
        <w:t xml:space="preserve">Dapper, </w:t>
      </w:r>
      <w:r w:rsidR="00C36573" w:rsidRPr="00535149">
        <w:rPr>
          <w:rFonts w:asciiTheme="minorHAnsi" w:hAnsiTheme="minorHAnsi" w:cstheme="minorHAnsi"/>
          <w:sz w:val="20"/>
        </w:rPr>
        <w:t>XML, JavaScript,</w:t>
      </w:r>
      <w:r w:rsidR="00590558" w:rsidRPr="00535149">
        <w:rPr>
          <w:rFonts w:asciiTheme="minorHAnsi" w:hAnsiTheme="minorHAnsi" w:cstheme="minorHAnsi"/>
          <w:sz w:val="20"/>
        </w:rPr>
        <w:t xml:space="preserve"> Angular JS,</w:t>
      </w:r>
      <w:r w:rsidR="005C7D4B" w:rsidRPr="00535149">
        <w:rPr>
          <w:rFonts w:asciiTheme="minorHAnsi" w:hAnsiTheme="minorHAnsi" w:cstheme="minorHAnsi"/>
          <w:sz w:val="20"/>
        </w:rPr>
        <w:t xml:space="preserve"> Knockout.JS,</w:t>
      </w:r>
      <w:r w:rsidR="003C036A" w:rsidRPr="00535149">
        <w:rPr>
          <w:rFonts w:asciiTheme="minorHAnsi" w:hAnsiTheme="minorHAnsi" w:cstheme="minorHAnsi"/>
          <w:sz w:val="20"/>
        </w:rPr>
        <w:t xml:space="preserve"> </w:t>
      </w:r>
      <w:r w:rsidR="005C7D4B" w:rsidRPr="00535149">
        <w:rPr>
          <w:rFonts w:asciiTheme="minorHAnsi" w:hAnsiTheme="minorHAnsi" w:cstheme="minorHAnsi"/>
          <w:sz w:val="20"/>
        </w:rPr>
        <w:t>JQuery,</w:t>
      </w:r>
      <w:r w:rsidR="00C36573" w:rsidRPr="00535149">
        <w:rPr>
          <w:rFonts w:asciiTheme="minorHAnsi" w:hAnsiTheme="minorHAnsi" w:cstheme="minorHAnsi"/>
          <w:sz w:val="20"/>
        </w:rPr>
        <w:t xml:space="preserve"> CSS, Web Services, WCF, </w:t>
      </w:r>
      <w:r w:rsidR="00BA4CF4" w:rsidRPr="00535149">
        <w:rPr>
          <w:rFonts w:asciiTheme="minorHAnsi" w:hAnsiTheme="minorHAnsi" w:cstheme="minorHAnsi"/>
          <w:sz w:val="20"/>
        </w:rPr>
        <w:t xml:space="preserve">REST API, </w:t>
      </w:r>
      <w:r w:rsidR="00972E21" w:rsidRPr="00535149">
        <w:rPr>
          <w:rFonts w:asciiTheme="minorHAnsi" w:hAnsiTheme="minorHAnsi" w:cstheme="minorHAnsi"/>
          <w:sz w:val="20"/>
        </w:rPr>
        <w:t>Microservices,</w:t>
      </w:r>
      <w:r w:rsidR="00131E28" w:rsidRPr="00535149">
        <w:rPr>
          <w:rFonts w:asciiTheme="minorHAnsi" w:hAnsiTheme="minorHAnsi" w:cstheme="minorHAnsi"/>
          <w:sz w:val="20"/>
        </w:rPr>
        <w:t xml:space="preserve"> </w:t>
      </w:r>
      <w:r w:rsidR="00C36573" w:rsidRPr="00535149">
        <w:rPr>
          <w:rFonts w:asciiTheme="minorHAnsi" w:hAnsiTheme="minorHAnsi" w:cstheme="minorHAnsi"/>
          <w:sz w:val="20"/>
        </w:rPr>
        <w:t>SQL Server</w:t>
      </w:r>
      <w:r w:rsidR="00690334" w:rsidRPr="00535149">
        <w:rPr>
          <w:rFonts w:asciiTheme="minorHAnsi" w:hAnsiTheme="minorHAnsi" w:cstheme="minorHAnsi"/>
          <w:sz w:val="20"/>
        </w:rPr>
        <w:t xml:space="preserve">, </w:t>
      </w:r>
      <w:r w:rsidR="00CA47CA" w:rsidRPr="00535149">
        <w:rPr>
          <w:rFonts w:asciiTheme="minorHAnsi" w:hAnsiTheme="minorHAnsi" w:cstheme="minorHAnsi"/>
          <w:sz w:val="20"/>
        </w:rPr>
        <w:t>TFS,</w:t>
      </w:r>
      <w:r w:rsidR="00690334" w:rsidRPr="00535149">
        <w:rPr>
          <w:rFonts w:asciiTheme="minorHAnsi" w:hAnsiTheme="minorHAnsi" w:cstheme="minorHAnsi"/>
          <w:sz w:val="20"/>
        </w:rPr>
        <w:t xml:space="preserve"> GitHub</w:t>
      </w:r>
      <w:r w:rsidR="00C36573" w:rsidRPr="00535149">
        <w:rPr>
          <w:rFonts w:asciiTheme="minorHAnsi" w:hAnsiTheme="minorHAnsi" w:cstheme="minorHAnsi"/>
          <w:sz w:val="20"/>
        </w:rPr>
        <w:t xml:space="preserve"> and IIS on Windows 2012 Servers</w:t>
      </w:r>
    </w:p>
    <w:p w14:paraId="256D0DD7" w14:textId="77777777" w:rsidR="00B8768E" w:rsidRPr="00535149" w:rsidRDefault="00B8768E" w:rsidP="008F252B">
      <w:pPr>
        <w:numPr>
          <w:ilvl w:val="0"/>
          <w:numId w:val="3"/>
        </w:numPr>
        <w:rPr>
          <w:rFonts w:asciiTheme="minorHAnsi" w:hAnsiTheme="minorHAnsi" w:cstheme="minorHAnsi"/>
          <w:sz w:val="20"/>
        </w:rPr>
      </w:pPr>
      <w:r w:rsidRPr="00535149">
        <w:rPr>
          <w:rFonts w:asciiTheme="minorHAnsi" w:hAnsiTheme="minorHAnsi" w:cstheme="minorHAnsi"/>
          <w:sz w:val="20"/>
        </w:rPr>
        <w:t xml:space="preserve">Experience in working SQL Server </w:t>
      </w:r>
      <w:r w:rsidR="003B6569" w:rsidRPr="00535149">
        <w:rPr>
          <w:rFonts w:asciiTheme="minorHAnsi" w:hAnsiTheme="minorHAnsi" w:cstheme="minorHAnsi"/>
          <w:sz w:val="20"/>
        </w:rPr>
        <w:t>2008, IBM</w:t>
      </w:r>
      <w:r w:rsidR="00326A56" w:rsidRPr="00535149">
        <w:rPr>
          <w:rFonts w:asciiTheme="minorHAnsi" w:hAnsiTheme="minorHAnsi" w:cstheme="minorHAnsi"/>
          <w:sz w:val="20"/>
        </w:rPr>
        <w:t xml:space="preserve"> Db</w:t>
      </w:r>
      <w:r w:rsidR="00791C37" w:rsidRPr="00535149">
        <w:rPr>
          <w:rFonts w:asciiTheme="minorHAnsi" w:hAnsiTheme="minorHAnsi" w:cstheme="minorHAnsi"/>
          <w:sz w:val="20"/>
        </w:rPr>
        <w:t>2, Oracle</w:t>
      </w:r>
      <w:r w:rsidR="008F252B" w:rsidRPr="00535149">
        <w:rPr>
          <w:rFonts w:asciiTheme="minorHAnsi" w:hAnsiTheme="minorHAnsi" w:cstheme="minorHAnsi"/>
          <w:sz w:val="20"/>
        </w:rPr>
        <w:t xml:space="preserve"> Development, ability to write and troubleshoot SQL Code and design (Procedure, functions, tables, indexes, constraints). </w:t>
      </w:r>
    </w:p>
    <w:p w14:paraId="63B8B73D" w14:textId="77777777" w:rsidR="008F252B" w:rsidRPr="00535149" w:rsidRDefault="008F252B" w:rsidP="008F252B">
      <w:pPr>
        <w:numPr>
          <w:ilvl w:val="0"/>
          <w:numId w:val="3"/>
        </w:numPr>
        <w:rPr>
          <w:rFonts w:asciiTheme="minorHAnsi" w:hAnsiTheme="minorHAnsi" w:cstheme="minorHAnsi"/>
          <w:sz w:val="20"/>
        </w:rPr>
      </w:pPr>
      <w:r w:rsidRPr="00535149">
        <w:rPr>
          <w:rFonts w:asciiTheme="minorHAnsi" w:hAnsiTheme="minorHAnsi" w:cstheme="minorHAnsi"/>
          <w:sz w:val="20"/>
        </w:rPr>
        <w:t>Expertise in problem solving, communication and interpersonal skills, logical, coding and testing skills</w:t>
      </w:r>
      <w:r w:rsidR="00791C37" w:rsidRPr="00535149">
        <w:rPr>
          <w:rFonts w:asciiTheme="minorHAnsi" w:hAnsiTheme="minorHAnsi" w:cstheme="minorHAnsi"/>
          <w:sz w:val="20"/>
        </w:rPr>
        <w:t xml:space="preserve"> and team management skills</w:t>
      </w:r>
      <w:r w:rsidRPr="00535149">
        <w:rPr>
          <w:rFonts w:asciiTheme="minorHAnsi" w:hAnsiTheme="minorHAnsi" w:cstheme="minorHAnsi"/>
          <w:sz w:val="20"/>
        </w:rPr>
        <w:t>.</w:t>
      </w:r>
    </w:p>
    <w:p w14:paraId="405A7999" w14:textId="77BD21FC" w:rsidR="008F252B" w:rsidRPr="00535149" w:rsidRDefault="008F252B" w:rsidP="008F252B">
      <w:pPr>
        <w:numPr>
          <w:ilvl w:val="0"/>
          <w:numId w:val="3"/>
        </w:numPr>
        <w:rPr>
          <w:rFonts w:asciiTheme="minorHAnsi" w:hAnsiTheme="minorHAnsi" w:cstheme="minorHAnsi"/>
          <w:sz w:val="20"/>
        </w:rPr>
      </w:pPr>
      <w:r w:rsidRPr="00535149">
        <w:rPr>
          <w:rFonts w:asciiTheme="minorHAnsi" w:hAnsiTheme="minorHAnsi" w:cstheme="minorHAnsi"/>
          <w:sz w:val="20"/>
        </w:rPr>
        <w:t>Experienced in Agile and Waterfall project methodologies.</w:t>
      </w:r>
    </w:p>
    <w:p w14:paraId="2DCDC219" w14:textId="066F310B" w:rsidR="00D040C6" w:rsidRPr="00535149" w:rsidRDefault="00D040C6" w:rsidP="008F252B">
      <w:pPr>
        <w:numPr>
          <w:ilvl w:val="0"/>
          <w:numId w:val="3"/>
        </w:numPr>
        <w:rPr>
          <w:rFonts w:asciiTheme="minorHAnsi" w:hAnsiTheme="minorHAnsi" w:cstheme="minorHAnsi"/>
          <w:sz w:val="20"/>
        </w:rPr>
      </w:pPr>
      <w:r w:rsidRPr="00535149">
        <w:rPr>
          <w:rFonts w:asciiTheme="minorHAnsi" w:hAnsiTheme="minorHAnsi" w:cstheme="minorHAnsi"/>
          <w:sz w:val="20"/>
        </w:rPr>
        <w:t>Experience in experience developing applications using C++.</w:t>
      </w:r>
    </w:p>
    <w:p w14:paraId="155EBBAC" w14:textId="324AF4C3" w:rsidR="003A3604" w:rsidRPr="00535149" w:rsidRDefault="00B8768E" w:rsidP="003A3604">
      <w:pPr>
        <w:numPr>
          <w:ilvl w:val="0"/>
          <w:numId w:val="3"/>
        </w:numPr>
        <w:rPr>
          <w:rFonts w:asciiTheme="minorHAnsi" w:hAnsiTheme="minorHAnsi" w:cstheme="minorHAnsi"/>
          <w:sz w:val="20"/>
        </w:rPr>
      </w:pPr>
      <w:r w:rsidRPr="00535149">
        <w:rPr>
          <w:rFonts w:asciiTheme="minorHAnsi" w:hAnsiTheme="minorHAnsi" w:cstheme="minorHAnsi"/>
          <w:sz w:val="20"/>
        </w:rPr>
        <w:t>Experience in source code management processes including branchi</w:t>
      </w:r>
      <w:r w:rsidR="00D56D09" w:rsidRPr="00535149">
        <w:rPr>
          <w:rFonts w:asciiTheme="minorHAnsi" w:hAnsiTheme="minorHAnsi" w:cstheme="minorHAnsi"/>
          <w:sz w:val="20"/>
        </w:rPr>
        <w:t>ng, tagging, merging using Git &amp;</w:t>
      </w:r>
      <w:r w:rsidRPr="00535149">
        <w:rPr>
          <w:rFonts w:asciiTheme="minorHAnsi" w:hAnsiTheme="minorHAnsi" w:cstheme="minorHAnsi"/>
          <w:sz w:val="20"/>
        </w:rPr>
        <w:t xml:space="preserve"> TFS. </w:t>
      </w:r>
    </w:p>
    <w:p w14:paraId="009C9DBB" w14:textId="0FDE3788" w:rsidR="00535149" w:rsidRPr="00535149" w:rsidRDefault="00535149" w:rsidP="003A3604">
      <w:pPr>
        <w:numPr>
          <w:ilvl w:val="0"/>
          <w:numId w:val="3"/>
        </w:numPr>
        <w:rPr>
          <w:rFonts w:asciiTheme="minorHAnsi" w:hAnsiTheme="minorHAnsi" w:cstheme="minorHAnsi"/>
          <w:sz w:val="20"/>
        </w:rPr>
      </w:pPr>
      <w:r w:rsidRPr="00535149">
        <w:rPr>
          <w:rFonts w:asciiTheme="minorHAnsi" w:hAnsiTheme="minorHAnsi" w:cstheme="minorHAnsi"/>
          <w:sz w:val="20"/>
        </w:rPr>
        <w:t xml:space="preserve">Participated in documentation and knowledge transfer sessions to support the gradual transition from </w:t>
      </w:r>
      <w:r w:rsidRPr="00535149">
        <w:rPr>
          <w:rStyle w:val="Strong"/>
          <w:rFonts w:asciiTheme="minorHAnsi" w:hAnsiTheme="minorHAnsi" w:cstheme="minorHAnsi"/>
          <w:b w:val="0"/>
          <w:sz w:val="20"/>
        </w:rPr>
        <w:t>VB6 to .NET technologies</w:t>
      </w:r>
      <w:r w:rsidRPr="00535149">
        <w:rPr>
          <w:rFonts w:asciiTheme="minorHAnsi" w:hAnsiTheme="minorHAnsi" w:cstheme="minorHAnsi"/>
          <w:sz w:val="20"/>
        </w:rPr>
        <w:t xml:space="preserve"> in critical systems.</w:t>
      </w:r>
    </w:p>
    <w:p w14:paraId="5BA50540" w14:textId="29BF5B53" w:rsidR="003A3604" w:rsidRPr="00535149" w:rsidRDefault="003A3604" w:rsidP="003A3604">
      <w:pPr>
        <w:numPr>
          <w:ilvl w:val="0"/>
          <w:numId w:val="3"/>
        </w:numPr>
        <w:rPr>
          <w:rFonts w:asciiTheme="minorHAnsi" w:hAnsiTheme="minorHAnsi" w:cstheme="minorHAnsi"/>
          <w:sz w:val="20"/>
        </w:rPr>
      </w:pPr>
      <w:r w:rsidRPr="00535149">
        <w:rPr>
          <w:rFonts w:asciiTheme="minorHAnsi" w:hAnsiTheme="minorHAnsi" w:cstheme="minorHAnsi"/>
          <w:sz w:val="20"/>
        </w:rPr>
        <w:t>Experience in resolving the technical road blockers faced by the team</w:t>
      </w:r>
    </w:p>
    <w:p w14:paraId="14A21FCE" w14:textId="7210461F" w:rsidR="00EB3114" w:rsidRPr="00535149" w:rsidRDefault="00EB3114" w:rsidP="003A3604">
      <w:pPr>
        <w:numPr>
          <w:ilvl w:val="0"/>
          <w:numId w:val="3"/>
        </w:numPr>
        <w:rPr>
          <w:rFonts w:asciiTheme="minorHAnsi" w:hAnsiTheme="minorHAnsi" w:cstheme="minorHAnsi"/>
          <w:sz w:val="20"/>
        </w:rPr>
      </w:pPr>
      <w:r w:rsidRPr="00535149">
        <w:rPr>
          <w:rFonts w:asciiTheme="minorHAnsi" w:hAnsiTheme="minorHAnsi" w:cstheme="minorHAnsi"/>
          <w:sz w:val="20"/>
        </w:rPr>
        <w:t>Experience in SQL server SISS and SIRS.</w:t>
      </w:r>
    </w:p>
    <w:p w14:paraId="779BD8DD" w14:textId="44A14E9C" w:rsidR="003A3604" w:rsidRPr="00535149" w:rsidRDefault="003A3604" w:rsidP="003A3604">
      <w:pPr>
        <w:numPr>
          <w:ilvl w:val="0"/>
          <w:numId w:val="3"/>
        </w:numPr>
        <w:rPr>
          <w:rFonts w:asciiTheme="minorHAnsi" w:hAnsiTheme="minorHAnsi" w:cstheme="minorHAnsi"/>
          <w:sz w:val="20"/>
        </w:rPr>
      </w:pPr>
      <w:r w:rsidRPr="00535149">
        <w:rPr>
          <w:rFonts w:asciiTheme="minorHAnsi" w:hAnsiTheme="minorHAnsi" w:cstheme="minorHAnsi"/>
          <w:sz w:val="20"/>
        </w:rPr>
        <w:t>Managing sprint level deliverables and participating in sprint demos</w:t>
      </w:r>
    </w:p>
    <w:p w14:paraId="2482DD88" w14:textId="1D570EB4" w:rsidR="006B4A15" w:rsidRDefault="006B4A15" w:rsidP="00B8768E">
      <w:pPr>
        <w:numPr>
          <w:ilvl w:val="0"/>
          <w:numId w:val="3"/>
        </w:numPr>
        <w:rPr>
          <w:rFonts w:asciiTheme="minorHAnsi" w:hAnsiTheme="minorHAnsi" w:cstheme="minorHAnsi"/>
          <w:sz w:val="20"/>
        </w:rPr>
      </w:pPr>
      <w:r w:rsidRPr="00535149">
        <w:rPr>
          <w:rFonts w:asciiTheme="minorHAnsi" w:hAnsiTheme="minorHAnsi" w:cstheme="minorHAnsi"/>
          <w:sz w:val="20"/>
        </w:rPr>
        <w:t>Experience in Azure Dev ops.</w:t>
      </w:r>
    </w:p>
    <w:p w14:paraId="1929F9D2" w14:textId="230C6F4C" w:rsidR="00E6660D" w:rsidRPr="00535149" w:rsidRDefault="00E6660D" w:rsidP="00B8768E">
      <w:pPr>
        <w:numPr>
          <w:ilvl w:val="0"/>
          <w:numId w:val="3"/>
        </w:numPr>
        <w:rPr>
          <w:rFonts w:asciiTheme="minorHAnsi" w:hAnsiTheme="minorHAnsi" w:cstheme="minorHAnsi"/>
          <w:sz w:val="20"/>
        </w:rPr>
      </w:pPr>
      <w:r>
        <w:rPr>
          <w:rFonts w:asciiTheme="minorHAnsi" w:hAnsiTheme="minorHAnsi" w:cstheme="minorHAnsi"/>
          <w:sz w:val="20"/>
        </w:rPr>
        <w:t>Experience in Prod support and d</w:t>
      </w:r>
      <w:r w:rsidR="005531EF">
        <w:rPr>
          <w:rFonts w:asciiTheme="minorHAnsi" w:hAnsiTheme="minorHAnsi" w:cstheme="minorHAnsi"/>
          <w:sz w:val="20"/>
        </w:rPr>
        <w:t>ata fixes.</w:t>
      </w:r>
    </w:p>
    <w:p w14:paraId="0596DA9B" w14:textId="77892AE6" w:rsidR="00972E21" w:rsidRPr="00535149" w:rsidRDefault="00972E21" w:rsidP="00B8768E">
      <w:pPr>
        <w:numPr>
          <w:ilvl w:val="0"/>
          <w:numId w:val="3"/>
        </w:numPr>
        <w:rPr>
          <w:rFonts w:asciiTheme="minorHAnsi" w:hAnsiTheme="minorHAnsi" w:cstheme="minorHAnsi"/>
          <w:sz w:val="20"/>
        </w:rPr>
      </w:pPr>
      <w:r w:rsidRPr="00535149">
        <w:rPr>
          <w:rFonts w:asciiTheme="minorHAnsi" w:hAnsiTheme="minorHAnsi" w:cstheme="minorHAnsi"/>
          <w:sz w:val="20"/>
        </w:rPr>
        <w:t>Experience in Production Support activities like monitoring the site and server and bug fixes</w:t>
      </w:r>
      <w:r w:rsidR="00644D40" w:rsidRPr="00535149">
        <w:rPr>
          <w:rFonts w:asciiTheme="minorHAnsi" w:hAnsiTheme="minorHAnsi" w:cstheme="minorHAnsi"/>
          <w:sz w:val="20"/>
        </w:rPr>
        <w:t xml:space="preserve"> of P1 &amp; P</w:t>
      </w:r>
      <w:proofErr w:type="gramStart"/>
      <w:r w:rsidR="00644D40" w:rsidRPr="00535149">
        <w:rPr>
          <w:rFonts w:asciiTheme="minorHAnsi" w:hAnsiTheme="minorHAnsi" w:cstheme="minorHAnsi"/>
          <w:sz w:val="20"/>
        </w:rPr>
        <w:t>2 .</w:t>
      </w:r>
      <w:proofErr w:type="gramEnd"/>
    </w:p>
    <w:p w14:paraId="6165DCFF" w14:textId="0226C146" w:rsidR="00B8768E" w:rsidRPr="00535149" w:rsidRDefault="00B8768E" w:rsidP="00B8768E">
      <w:pPr>
        <w:numPr>
          <w:ilvl w:val="0"/>
          <w:numId w:val="3"/>
        </w:numPr>
        <w:rPr>
          <w:rFonts w:asciiTheme="minorHAnsi" w:hAnsiTheme="minorHAnsi" w:cstheme="minorHAnsi"/>
          <w:sz w:val="20"/>
        </w:rPr>
      </w:pPr>
      <w:r w:rsidRPr="00535149">
        <w:rPr>
          <w:rFonts w:asciiTheme="minorHAnsi" w:hAnsiTheme="minorHAnsi" w:cstheme="minorHAnsi"/>
          <w:sz w:val="20"/>
        </w:rPr>
        <w:t>Continuous learner with high adaptability to new technology &amp; process and sincere &amp; good team player</w:t>
      </w:r>
      <w:r w:rsidR="00AF2869" w:rsidRPr="00535149">
        <w:rPr>
          <w:rFonts w:asciiTheme="minorHAnsi" w:hAnsiTheme="minorHAnsi" w:cstheme="minorHAnsi"/>
          <w:sz w:val="20"/>
        </w:rPr>
        <w:t>.</w:t>
      </w:r>
    </w:p>
    <w:p w14:paraId="2E397F62" w14:textId="3410504E" w:rsidR="00B821E9" w:rsidRPr="00535149" w:rsidRDefault="00B821E9" w:rsidP="00B8768E">
      <w:pPr>
        <w:numPr>
          <w:ilvl w:val="0"/>
          <w:numId w:val="3"/>
        </w:numPr>
        <w:rPr>
          <w:rFonts w:asciiTheme="minorHAnsi" w:hAnsiTheme="minorHAnsi" w:cstheme="minorHAnsi"/>
          <w:sz w:val="20"/>
        </w:rPr>
      </w:pPr>
      <w:r w:rsidRPr="00535149">
        <w:rPr>
          <w:rFonts w:asciiTheme="minorHAnsi" w:hAnsiTheme="minorHAnsi" w:cstheme="minorHAnsi"/>
          <w:sz w:val="20"/>
        </w:rPr>
        <w:t xml:space="preserve">Experience in Multithreading and async programming </w:t>
      </w:r>
    </w:p>
    <w:p w14:paraId="35D4E6E8" w14:textId="6C187CCA" w:rsidR="00CA156B" w:rsidRPr="00535149" w:rsidRDefault="00CA156B" w:rsidP="00B8768E">
      <w:pPr>
        <w:numPr>
          <w:ilvl w:val="0"/>
          <w:numId w:val="3"/>
        </w:numPr>
        <w:rPr>
          <w:rFonts w:asciiTheme="minorHAnsi" w:hAnsiTheme="minorHAnsi" w:cstheme="minorHAnsi"/>
          <w:sz w:val="20"/>
        </w:rPr>
      </w:pPr>
      <w:r w:rsidRPr="00535149">
        <w:rPr>
          <w:rFonts w:asciiTheme="minorHAnsi" w:hAnsiTheme="minorHAnsi" w:cstheme="minorHAnsi"/>
          <w:sz w:val="20"/>
        </w:rPr>
        <w:t xml:space="preserve">Working as </w:t>
      </w:r>
      <w:r w:rsidR="001263E8" w:rsidRPr="00535149">
        <w:rPr>
          <w:rFonts w:asciiTheme="minorHAnsi" w:hAnsiTheme="minorHAnsi" w:cstheme="minorHAnsi"/>
          <w:sz w:val="20"/>
        </w:rPr>
        <w:t>Programmer Expert in Sligo Software</w:t>
      </w:r>
      <w:r w:rsidR="00657B19" w:rsidRPr="00535149">
        <w:rPr>
          <w:rFonts w:asciiTheme="minorHAnsi" w:hAnsiTheme="minorHAnsi" w:cstheme="minorHAnsi"/>
          <w:sz w:val="20"/>
        </w:rPr>
        <w:t xml:space="preserve"> with DOH State Client</w:t>
      </w:r>
      <w:r w:rsidR="001263E8" w:rsidRPr="00535149">
        <w:rPr>
          <w:rFonts w:asciiTheme="minorHAnsi" w:hAnsiTheme="minorHAnsi" w:cstheme="minorHAnsi"/>
          <w:sz w:val="20"/>
        </w:rPr>
        <w:t xml:space="preserve"> from October 2020 to till </w:t>
      </w:r>
      <w:r w:rsidR="00275643" w:rsidRPr="00535149">
        <w:rPr>
          <w:rFonts w:asciiTheme="minorHAnsi" w:hAnsiTheme="minorHAnsi" w:cstheme="minorHAnsi"/>
          <w:sz w:val="20"/>
        </w:rPr>
        <w:t>date.</w:t>
      </w:r>
    </w:p>
    <w:p w14:paraId="4AC4E09C" w14:textId="3163C448" w:rsidR="00CA156B" w:rsidRPr="00535149" w:rsidRDefault="00CA156B" w:rsidP="00B8768E">
      <w:pPr>
        <w:numPr>
          <w:ilvl w:val="0"/>
          <w:numId w:val="3"/>
        </w:numPr>
        <w:rPr>
          <w:rFonts w:asciiTheme="minorHAnsi" w:hAnsiTheme="minorHAnsi" w:cstheme="minorHAnsi"/>
          <w:sz w:val="20"/>
        </w:rPr>
      </w:pPr>
      <w:r w:rsidRPr="00535149">
        <w:rPr>
          <w:rFonts w:asciiTheme="minorHAnsi" w:hAnsiTheme="minorHAnsi" w:cstheme="minorHAnsi"/>
          <w:sz w:val="20"/>
        </w:rPr>
        <w:t xml:space="preserve">Worked as Dot Net Full </w:t>
      </w:r>
      <w:r w:rsidR="002059E6" w:rsidRPr="00535149">
        <w:rPr>
          <w:rFonts w:asciiTheme="minorHAnsi" w:hAnsiTheme="minorHAnsi" w:cstheme="minorHAnsi"/>
          <w:sz w:val="20"/>
        </w:rPr>
        <w:t>Stack</w:t>
      </w:r>
      <w:r w:rsidRPr="00535149">
        <w:rPr>
          <w:rFonts w:asciiTheme="minorHAnsi" w:hAnsiTheme="minorHAnsi" w:cstheme="minorHAnsi"/>
          <w:sz w:val="20"/>
        </w:rPr>
        <w:t xml:space="preserve"> Developer in </w:t>
      </w:r>
      <w:proofErr w:type="spellStart"/>
      <w:r w:rsidRPr="00535149">
        <w:rPr>
          <w:rFonts w:asciiTheme="minorHAnsi" w:hAnsiTheme="minorHAnsi" w:cstheme="minorHAnsi"/>
          <w:sz w:val="20"/>
        </w:rPr>
        <w:t>Gcom</w:t>
      </w:r>
      <w:proofErr w:type="spellEnd"/>
      <w:r w:rsidRPr="00535149">
        <w:rPr>
          <w:rFonts w:asciiTheme="minorHAnsi" w:hAnsiTheme="minorHAnsi" w:cstheme="minorHAnsi"/>
          <w:sz w:val="20"/>
        </w:rPr>
        <w:t xml:space="preserve"> </w:t>
      </w:r>
      <w:r w:rsidR="00657B19" w:rsidRPr="00535149">
        <w:rPr>
          <w:rFonts w:asciiTheme="minorHAnsi" w:hAnsiTheme="minorHAnsi" w:cstheme="minorHAnsi"/>
          <w:sz w:val="20"/>
        </w:rPr>
        <w:t xml:space="preserve">Software </w:t>
      </w:r>
      <w:r w:rsidR="00C9605A" w:rsidRPr="00535149">
        <w:rPr>
          <w:rFonts w:asciiTheme="minorHAnsi" w:hAnsiTheme="minorHAnsi" w:cstheme="minorHAnsi"/>
          <w:sz w:val="20"/>
        </w:rPr>
        <w:t xml:space="preserve">with DMV State client </w:t>
      </w:r>
      <w:r w:rsidR="00657B19" w:rsidRPr="00535149">
        <w:rPr>
          <w:rFonts w:asciiTheme="minorHAnsi" w:hAnsiTheme="minorHAnsi" w:cstheme="minorHAnsi"/>
          <w:sz w:val="20"/>
        </w:rPr>
        <w:t>from</w:t>
      </w:r>
      <w:r w:rsidRPr="00535149">
        <w:rPr>
          <w:rFonts w:asciiTheme="minorHAnsi" w:hAnsiTheme="minorHAnsi" w:cstheme="minorHAnsi"/>
          <w:sz w:val="20"/>
        </w:rPr>
        <w:t xml:space="preserve"> March 2020 to October 2020</w:t>
      </w:r>
      <w:r w:rsidR="00D42107" w:rsidRPr="00535149">
        <w:rPr>
          <w:rFonts w:asciiTheme="minorHAnsi" w:hAnsiTheme="minorHAnsi" w:cstheme="minorHAnsi"/>
          <w:sz w:val="20"/>
        </w:rPr>
        <w:t>.</w:t>
      </w:r>
    </w:p>
    <w:p w14:paraId="1BDC1A3A" w14:textId="152D8822" w:rsidR="00791C37" w:rsidRPr="00535149" w:rsidRDefault="00CA156B" w:rsidP="00EB6A25">
      <w:pPr>
        <w:numPr>
          <w:ilvl w:val="0"/>
          <w:numId w:val="3"/>
        </w:numPr>
        <w:rPr>
          <w:rFonts w:asciiTheme="minorHAnsi" w:hAnsiTheme="minorHAnsi" w:cstheme="minorHAnsi"/>
          <w:sz w:val="20"/>
        </w:rPr>
      </w:pPr>
      <w:r w:rsidRPr="00535149">
        <w:rPr>
          <w:rFonts w:asciiTheme="minorHAnsi" w:hAnsiTheme="minorHAnsi" w:cstheme="minorHAnsi"/>
          <w:sz w:val="20"/>
        </w:rPr>
        <w:t>Worked</w:t>
      </w:r>
      <w:r w:rsidR="00791C37" w:rsidRPr="00535149">
        <w:rPr>
          <w:rFonts w:asciiTheme="minorHAnsi" w:hAnsiTheme="minorHAnsi" w:cstheme="minorHAnsi"/>
          <w:sz w:val="20"/>
        </w:rPr>
        <w:t xml:space="preserve"> as Full Stack Dot NET Developer in TATA Consultancy Services (TCS)</w:t>
      </w:r>
      <w:r w:rsidR="00D42107" w:rsidRPr="00535149">
        <w:rPr>
          <w:rFonts w:asciiTheme="minorHAnsi" w:hAnsiTheme="minorHAnsi" w:cstheme="minorHAnsi"/>
          <w:sz w:val="20"/>
        </w:rPr>
        <w:t xml:space="preserve"> with Liberty Mutual insurance</w:t>
      </w:r>
      <w:r w:rsidR="00791C37" w:rsidRPr="00535149">
        <w:rPr>
          <w:rFonts w:asciiTheme="minorHAnsi" w:hAnsiTheme="minorHAnsi" w:cstheme="minorHAnsi"/>
          <w:sz w:val="20"/>
        </w:rPr>
        <w:t xml:space="preserve"> from 25th Sep 2013 to </w:t>
      </w:r>
      <w:r w:rsidRPr="00535149">
        <w:rPr>
          <w:rFonts w:asciiTheme="minorHAnsi" w:hAnsiTheme="minorHAnsi" w:cstheme="minorHAnsi"/>
          <w:sz w:val="20"/>
        </w:rPr>
        <w:t>March 2020</w:t>
      </w:r>
      <w:r w:rsidR="00791C37" w:rsidRPr="00535149">
        <w:rPr>
          <w:rFonts w:asciiTheme="minorHAnsi" w:hAnsiTheme="minorHAnsi" w:cstheme="minorHAnsi"/>
          <w:sz w:val="20"/>
        </w:rPr>
        <w:t xml:space="preserve">. </w:t>
      </w:r>
    </w:p>
    <w:p w14:paraId="632C1141" w14:textId="02F6438F" w:rsidR="00A417F8" w:rsidRPr="00535149" w:rsidRDefault="00791C37" w:rsidP="00F97923">
      <w:pPr>
        <w:numPr>
          <w:ilvl w:val="0"/>
          <w:numId w:val="3"/>
        </w:numPr>
        <w:rPr>
          <w:rFonts w:asciiTheme="minorHAnsi" w:hAnsiTheme="minorHAnsi" w:cstheme="minorHAnsi"/>
          <w:sz w:val="20"/>
        </w:rPr>
      </w:pPr>
      <w:r w:rsidRPr="00535149">
        <w:rPr>
          <w:rFonts w:asciiTheme="minorHAnsi" w:hAnsiTheme="minorHAnsi" w:cstheme="minorHAnsi"/>
          <w:sz w:val="20"/>
        </w:rPr>
        <w:t xml:space="preserve">Worked as </w:t>
      </w:r>
      <w:r w:rsidR="000B0A9B" w:rsidRPr="00535149">
        <w:rPr>
          <w:rFonts w:asciiTheme="minorHAnsi" w:hAnsiTheme="minorHAnsi" w:cstheme="minorHAnsi"/>
          <w:sz w:val="20"/>
        </w:rPr>
        <w:t>a</w:t>
      </w:r>
      <w:r w:rsidRPr="00535149">
        <w:rPr>
          <w:rFonts w:asciiTheme="minorHAnsi" w:hAnsiTheme="minorHAnsi" w:cstheme="minorHAnsi"/>
          <w:sz w:val="20"/>
        </w:rPr>
        <w:t xml:space="preserve"> Programmer Analyst in Cognizant Technology Solutions (CTS)</w:t>
      </w:r>
      <w:r w:rsidR="00FB7E03" w:rsidRPr="00535149">
        <w:rPr>
          <w:rFonts w:asciiTheme="minorHAnsi" w:hAnsiTheme="minorHAnsi" w:cstheme="minorHAnsi"/>
          <w:sz w:val="20"/>
        </w:rPr>
        <w:t xml:space="preserve"> with Humana Insurance</w:t>
      </w:r>
      <w:r w:rsidRPr="00535149">
        <w:rPr>
          <w:rFonts w:asciiTheme="minorHAnsi" w:hAnsiTheme="minorHAnsi" w:cstheme="minorHAnsi"/>
          <w:sz w:val="20"/>
        </w:rPr>
        <w:t xml:space="preserve"> from 13th Feb 2011 to 20th Sep 2013. </w:t>
      </w:r>
    </w:p>
    <w:p w14:paraId="2C9EDA7C" w14:textId="77777777" w:rsidR="004E420F" w:rsidRPr="00535149" w:rsidRDefault="004E420F" w:rsidP="004E420F">
      <w:pPr>
        <w:tabs>
          <w:tab w:val="left" w:pos="3600"/>
        </w:tabs>
        <w:jc w:val="both"/>
        <w:rPr>
          <w:rFonts w:asciiTheme="minorHAnsi" w:hAnsiTheme="minorHAnsi" w:cstheme="minorHAnsi"/>
          <w:b/>
          <w:bCs/>
          <w:sz w:val="20"/>
          <w:u w:val="single"/>
        </w:rPr>
      </w:pPr>
    </w:p>
    <w:p w14:paraId="653081CA" w14:textId="77777777" w:rsidR="004E420F" w:rsidRPr="00535149" w:rsidRDefault="004E420F" w:rsidP="004E420F">
      <w:pPr>
        <w:tabs>
          <w:tab w:val="left" w:pos="3600"/>
        </w:tabs>
        <w:jc w:val="both"/>
        <w:rPr>
          <w:rFonts w:asciiTheme="minorHAnsi" w:hAnsiTheme="minorHAnsi" w:cstheme="minorHAnsi"/>
          <w:b/>
          <w:bCs/>
          <w:sz w:val="20"/>
          <w:u w:val="single"/>
        </w:rPr>
      </w:pPr>
      <w:r w:rsidRPr="00535149">
        <w:rPr>
          <w:rFonts w:asciiTheme="minorHAnsi" w:hAnsiTheme="minorHAnsi" w:cstheme="minorHAnsi"/>
          <w:b/>
          <w:bCs/>
          <w:sz w:val="20"/>
          <w:u w:val="single"/>
        </w:rPr>
        <w:t xml:space="preserve">Education: </w:t>
      </w:r>
    </w:p>
    <w:p w14:paraId="10F00BCF" w14:textId="77777777" w:rsidR="004E420F" w:rsidRPr="00535149" w:rsidRDefault="004E420F" w:rsidP="004E420F">
      <w:pPr>
        <w:tabs>
          <w:tab w:val="left" w:pos="3600"/>
        </w:tabs>
        <w:jc w:val="both"/>
        <w:rPr>
          <w:rFonts w:asciiTheme="minorHAnsi" w:hAnsiTheme="minorHAnsi" w:cstheme="minorHAnsi"/>
          <w:b/>
          <w:bCs/>
          <w:sz w:val="20"/>
          <w:u w:val="single"/>
        </w:rPr>
      </w:pPr>
    </w:p>
    <w:p w14:paraId="6401CD7A" w14:textId="77777777" w:rsidR="004E420F" w:rsidRPr="00535149" w:rsidRDefault="006F5055" w:rsidP="00135928">
      <w:pPr>
        <w:numPr>
          <w:ilvl w:val="0"/>
          <w:numId w:val="5"/>
        </w:numPr>
        <w:rPr>
          <w:rFonts w:asciiTheme="minorHAnsi" w:hAnsiTheme="minorHAnsi" w:cstheme="minorHAnsi"/>
          <w:sz w:val="20"/>
          <w:lang w:bidi="en-US"/>
        </w:rPr>
      </w:pPr>
      <w:r w:rsidRPr="00535149">
        <w:rPr>
          <w:rFonts w:asciiTheme="minorHAnsi" w:hAnsiTheme="minorHAnsi" w:cstheme="minorHAnsi"/>
          <w:sz w:val="20"/>
          <w:lang w:bidi="en-US"/>
        </w:rPr>
        <w:t xml:space="preserve">Master of Computer Application </w:t>
      </w:r>
      <w:r w:rsidR="00135928" w:rsidRPr="00535149">
        <w:rPr>
          <w:rFonts w:asciiTheme="minorHAnsi" w:hAnsiTheme="minorHAnsi" w:cstheme="minorHAnsi"/>
          <w:sz w:val="20"/>
          <w:lang w:bidi="en-US"/>
        </w:rPr>
        <w:t xml:space="preserve">from </w:t>
      </w:r>
      <w:r w:rsidRPr="00535149">
        <w:rPr>
          <w:rFonts w:asciiTheme="minorHAnsi" w:hAnsiTheme="minorHAnsi" w:cstheme="minorHAnsi"/>
          <w:sz w:val="20"/>
          <w:lang w:bidi="en-US"/>
        </w:rPr>
        <w:t xml:space="preserve">RVS </w:t>
      </w:r>
      <w:r w:rsidR="003F5DC0" w:rsidRPr="00535149">
        <w:rPr>
          <w:rFonts w:asciiTheme="minorHAnsi" w:hAnsiTheme="minorHAnsi" w:cstheme="minorHAnsi"/>
          <w:sz w:val="20"/>
          <w:lang w:bidi="en-US"/>
        </w:rPr>
        <w:t xml:space="preserve">College of </w:t>
      </w:r>
      <w:r w:rsidRPr="00535149">
        <w:rPr>
          <w:rFonts w:asciiTheme="minorHAnsi" w:hAnsiTheme="minorHAnsi" w:cstheme="minorHAnsi"/>
          <w:sz w:val="20"/>
          <w:lang w:bidi="en-US"/>
        </w:rPr>
        <w:t>Engineering &amp; technology</w:t>
      </w:r>
      <w:r w:rsidR="00135928" w:rsidRPr="00535149">
        <w:rPr>
          <w:rFonts w:asciiTheme="minorHAnsi" w:hAnsiTheme="minorHAnsi" w:cstheme="minorHAnsi"/>
          <w:sz w:val="20"/>
          <w:lang w:bidi="en-US"/>
        </w:rPr>
        <w:t xml:space="preserve">, </w:t>
      </w:r>
      <w:proofErr w:type="spellStart"/>
      <w:r w:rsidR="00C36573" w:rsidRPr="00535149">
        <w:rPr>
          <w:rFonts w:asciiTheme="minorHAnsi" w:hAnsiTheme="minorHAnsi" w:cstheme="minorHAnsi"/>
          <w:sz w:val="20"/>
          <w:lang w:bidi="en-US"/>
        </w:rPr>
        <w:t>Dindigul</w:t>
      </w:r>
      <w:proofErr w:type="spellEnd"/>
      <w:r w:rsidR="00135928" w:rsidRPr="00535149">
        <w:rPr>
          <w:rFonts w:asciiTheme="minorHAnsi" w:hAnsiTheme="minorHAnsi" w:cstheme="minorHAnsi"/>
          <w:sz w:val="20"/>
          <w:lang w:bidi="en-US"/>
        </w:rPr>
        <w:t>, Tamil Nadu</w:t>
      </w:r>
      <w:r w:rsidRPr="00535149">
        <w:rPr>
          <w:rFonts w:asciiTheme="minorHAnsi" w:hAnsiTheme="minorHAnsi" w:cstheme="minorHAnsi"/>
          <w:sz w:val="20"/>
          <w:lang w:bidi="en-US"/>
        </w:rPr>
        <w:t xml:space="preserve">, India, during the year of </w:t>
      </w:r>
      <w:r w:rsidRPr="00535149">
        <w:rPr>
          <w:rFonts w:asciiTheme="minorHAnsi" w:hAnsiTheme="minorHAnsi" w:cstheme="minorHAnsi"/>
          <w:b/>
          <w:bCs/>
          <w:sz w:val="20"/>
          <w:lang w:bidi="en-US"/>
        </w:rPr>
        <w:t>2007-2010</w:t>
      </w:r>
      <w:r w:rsidR="00135928" w:rsidRPr="00535149">
        <w:rPr>
          <w:rFonts w:asciiTheme="minorHAnsi" w:hAnsiTheme="minorHAnsi" w:cstheme="minorHAnsi"/>
          <w:sz w:val="20"/>
          <w:lang w:bidi="en-US"/>
        </w:rPr>
        <w:t>.</w:t>
      </w:r>
    </w:p>
    <w:p w14:paraId="3434B3E3" w14:textId="77777777" w:rsidR="004E420F" w:rsidRPr="00535149" w:rsidRDefault="004E420F" w:rsidP="004E420F">
      <w:pPr>
        <w:suppressAutoHyphens w:val="0"/>
        <w:spacing w:line="23" w:lineRule="atLeast"/>
        <w:ind w:left="360"/>
        <w:jc w:val="both"/>
        <w:rPr>
          <w:rFonts w:asciiTheme="minorHAnsi" w:hAnsiTheme="minorHAnsi" w:cstheme="minorHAnsi"/>
          <w:sz w:val="20"/>
          <w:lang w:bidi="en-US"/>
        </w:rPr>
      </w:pPr>
    </w:p>
    <w:p w14:paraId="64E5DAE3" w14:textId="77777777" w:rsidR="004E420F" w:rsidRPr="00535149" w:rsidRDefault="004E420F" w:rsidP="004E420F">
      <w:pPr>
        <w:jc w:val="both"/>
        <w:rPr>
          <w:rFonts w:asciiTheme="minorHAnsi" w:hAnsiTheme="minorHAnsi" w:cstheme="minorHAnsi"/>
          <w:sz w:val="20"/>
        </w:rPr>
      </w:pPr>
      <w:r w:rsidRPr="00535149">
        <w:rPr>
          <w:rFonts w:asciiTheme="minorHAnsi" w:hAnsiTheme="minorHAnsi" w:cstheme="minorHAnsi"/>
          <w:sz w:val="20"/>
        </w:rPr>
        <w:tab/>
      </w:r>
    </w:p>
    <w:p w14:paraId="610B24FB" w14:textId="77777777" w:rsidR="004E420F" w:rsidRPr="00535149" w:rsidRDefault="004E420F" w:rsidP="004E420F">
      <w:pPr>
        <w:autoSpaceDE w:val="0"/>
        <w:autoSpaceDN w:val="0"/>
        <w:adjustRightInd w:val="0"/>
        <w:spacing w:line="240" w:lineRule="atLeast"/>
        <w:rPr>
          <w:rFonts w:asciiTheme="minorHAnsi" w:hAnsiTheme="minorHAnsi" w:cstheme="minorHAnsi"/>
          <w:b/>
          <w:sz w:val="20"/>
          <w:u w:val="single"/>
        </w:rPr>
      </w:pPr>
      <w:r w:rsidRPr="00535149">
        <w:rPr>
          <w:rFonts w:asciiTheme="minorHAnsi" w:hAnsiTheme="minorHAnsi" w:cstheme="minorHAnsi"/>
          <w:b/>
          <w:sz w:val="20"/>
          <w:u w:val="single"/>
        </w:rPr>
        <w:t>Technical Skill Expertise:</w:t>
      </w:r>
    </w:p>
    <w:p w14:paraId="0396AE51" w14:textId="77777777" w:rsidR="004E420F" w:rsidRPr="00535149" w:rsidRDefault="004E420F" w:rsidP="004E420F">
      <w:pPr>
        <w:ind w:left="860"/>
        <w:rPr>
          <w:rFonts w:asciiTheme="minorHAnsi" w:hAnsiTheme="minorHAnsi" w:cstheme="minorHAnsi"/>
          <w:sz w:val="20"/>
        </w:rPr>
      </w:pP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00"/>
        <w:gridCol w:w="6660"/>
      </w:tblGrid>
      <w:tr w:rsidR="004E420F" w:rsidRPr="00535149" w14:paraId="74143238" w14:textId="77777777" w:rsidTr="00C020D2">
        <w:trPr>
          <w:trHeight w:hRule="exact" w:val="433"/>
        </w:trPr>
        <w:tc>
          <w:tcPr>
            <w:tcW w:w="2700" w:type="dxa"/>
          </w:tcPr>
          <w:p w14:paraId="46AA19F0" w14:textId="77777777" w:rsidR="004E420F" w:rsidRPr="00535149" w:rsidRDefault="004E420F" w:rsidP="002070F6">
            <w:pPr>
              <w:snapToGrid w:val="0"/>
              <w:jc w:val="both"/>
              <w:rPr>
                <w:rFonts w:asciiTheme="minorHAnsi" w:hAnsiTheme="minorHAnsi" w:cstheme="minorHAnsi"/>
                <w:b/>
                <w:sz w:val="20"/>
              </w:rPr>
            </w:pPr>
            <w:r w:rsidRPr="00535149">
              <w:rPr>
                <w:rFonts w:asciiTheme="minorHAnsi" w:hAnsiTheme="minorHAnsi" w:cstheme="minorHAnsi"/>
                <w:b/>
                <w:sz w:val="20"/>
              </w:rPr>
              <w:lastRenderedPageBreak/>
              <w:t>Hardware/Platforms</w:t>
            </w:r>
          </w:p>
        </w:tc>
        <w:tc>
          <w:tcPr>
            <w:tcW w:w="6660" w:type="dxa"/>
          </w:tcPr>
          <w:p w14:paraId="06B1F517" w14:textId="77777777" w:rsidR="004E420F" w:rsidRPr="00535149" w:rsidRDefault="00135928" w:rsidP="002070F6">
            <w:pPr>
              <w:tabs>
                <w:tab w:val="left" w:pos="2340"/>
              </w:tabs>
              <w:snapToGrid w:val="0"/>
              <w:jc w:val="both"/>
              <w:rPr>
                <w:rFonts w:asciiTheme="minorHAnsi" w:hAnsiTheme="minorHAnsi" w:cstheme="minorHAnsi"/>
                <w:sz w:val="20"/>
              </w:rPr>
            </w:pPr>
            <w:r w:rsidRPr="00535149">
              <w:rPr>
                <w:rFonts w:asciiTheme="minorHAnsi" w:hAnsiTheme="minorHAnsi" w:cstheme="minorHAnsi"/>
                <w:sz w:val="20"/>
              </w:rPr>
              <w:t xml:space="preserve"> Windows 2000, XP, 7, 10</w:t>
            </w:r>
          </w:p>
        </w:tc>
      </w:tr>
      <w:tr w:rsidR="004E420F" w:rsidRPr="00535149" w14:paraId="4BCCC452" w14:textId="77777777" w:rsidTr="00C020D2">
        <w:trPr>
          <w:trHeight w:hRule="exact" w:val="442"/>
        </w:trPr>
        <w:tc>
          <w:tcPr>
            <w:tcW w:w="2700" w:type="dxa"/>
          </w:tcPr>
          <w:p w14:paraId="45D77765" w14:textId="77777777" w:rsidR="004E420F" w:rsidRPr="00535149" w:rsidRDefault="00135928" w:rsidP="002070F6">
            <w:pPr>
              <w:snapToGrid w:val="0"/>
              <w:jc w:val="both"/>
              <w:rPr>
                <w:rFonts w:asciiTheme="minorHAnsi" w:hAnsiTheme="minorHAnsi" w:cstheme="minorHAnsi"/>
                <w:b/>
                <w:sz w:val="20"/>
              </w:rPr>
            </w:pPr>
            <w:r w:rsidRPr="00535149">
              <w:rPr>
                <w:rFonts w:asciiTheme="minorHAnsi" w:hAnsiTheme="minorHAnsi" w:cstheme="minorHAnsi"/>
                <w:b/>
                <w:sz w:val="20"/>
              </w:rPr>
              <w:t>Languages/Framework</w:t>
            </w:r>
          </w:p>
        </w:tc>
        <w:tc>
          <w:tcPr>
            <w:tcW w:w="6660" w:type="dxa"/>
          </w:tcPr>
          <w:p w14:paraId="760C2AA4" w14:textId="74AFB941" w:rsidR="004E420F" w:rsidRPr="00535149" w:rsidRDefault="00135928" w:rsidP="00C36573">
            <w:pPr>
              <w:tabs>
                <w:tab w:val="left" w:pos="2340"/>
              </w:tabs>
              <w:snapToGrid w:val="0"/>
              <w:jc w:val="both"/>
              <w:rPr>
                <w:rFonts w:asciiTheme="minorHAnsi" w:hAnsiTheme="minorHAnsi" w:cstheme="minorHAnsi"/>
                <w:sz w:val="20"/>
              </w:rPr>
            </w:pPr>
            <w:r w:rsidRPr="00535149">
              <w:rPr>
                <w:rFonts w:asciiTheme="minorHAnsi" w:hAnsiTheme="minorHAnsi" w:cstheme="minorHAnsi"/>
                <w:sz w:val="20"/>
              </w:rPr>
              <w:t xml:space="preserve"> </w:t>
            </w:r>
            <w:r w:rsidR="006116E7" w:rsidRPr="00535149">
              <w:rPr>
                <w:rFonts w:asciiTheme="minorHAnsi" w:hAnsiTheme="minorHAnsi" w:cstheme="minorHAnsi"/>
                <w:sz w:val="20"/>
              </w:rPr>
              <w:t xml:space="preserve">C#, </w:t>
            </w:r>
            <w:proofErr w:type="gramStart"/>
            <w:r w:rsidR="00AF0FB6" w:rsidRPr="00535149">
              <w:rPr>
                <w:rFonts w:asciiTheme="minorHAnsi" w:hAnsiTheme="minorHAnsi" w:cstheme="minorHAnsi"/>
                <w:sz w:val="20"/>
              </w:rPr>
              <w:t>C++ ,</w:t>
            </w:r>
            <w:proofErr w:type="gramEnd"/>
            <w:r w:rsidR="00AF0FB6" w:rsidRPr="00535149">
              <w:rPr>
                <w:rFonts w:asciiTheme="minorHAnsi" w:hAnsiTheme="minorHAnsi" w:cstheme="minorHAnsi"/>
                <w:sz w:val="20"/>
              </w:rPr>
              <w:t xml:space="preserve"> </w:t>
            </w:r>
            <w:r w:rsidR="006116E7" w:rsidRPr="00535149">
              <w:rPr>
                <w:rFonts w:asciiTheme="minorHAnsi" w:hAnsiTheme="minorHAnsi" w:cstheme="minorHAnsi"/>
                <w:sz w:val="20"/>
              </w:rPr>
              <w:t>MVC</w:t>
            </w:r>
            <w:r w:rsidR="00C36573" w:rsidRPr="00535149">
              <w:rPr>
                <w:rFonts w:asciiTheme="minorHAnsi" w:hAnsiTheme="minorHAnsi" w:cstheme="minorHAnsi"/>
                <w:sz w:val="20"/>
              </w:rPr>
              <w:t>4, SharePoint 2013</w:t>
            </w:r>
          </w:p>
        </w:tc>
      </w:tr>
      <w:tr w:rsidR="004E420F" w:rsidRPr="00535149" w14:paraId="48217D0B" w14:textId="77777777" w:rsidTr="003B3D9F">
        <w:trPr>
          <w:trHeight w:hRule="exact" w:val="892"/>
        </w:trPr>
        <w:tc>
          <w:tcPr>
            <w:tcW w:w="2700" w:type="dxa"/>
          </w:tcPr>
          <w:p w14:paraId="0994699D" w14:textId="77777777" w:rsidR="004E420F" w:rsidRPr="00535149" w:rsidRDefault="00135928" w:rsidP="002070F6">
            <w:pPr>
              <w:snapToGrid w:val="0"/>
              <w:jc w:val="both"/>
              <w:rPr>
                <w:rFonts w:asciiTheme="minorHAnsi" w:hAnsiTheme="minorHAnsi" w:cstheme="minorHAnsi"/>
                <w:b/>
                <w:sz w:val="20"/>
              </w:rPr>
            </w:pPr>
            <w:r w:rsidRPr="00535149">
              <w:rPr>
                <w:rFonts w:asciiTheme="minorHAnsi" w:hAnsiTheme="minorHAnsi" w:cstheme="minorHAnsi"/>
                <w:b/>
                <w:sz w:val="20"/>
              </w:rPr>
              <w:t>Web Technologies</w:t>
            </w:r>
          </w:p>
        </w:tc>
        <w:tc>
          <w:tcPr>
            <w:tcW w:w="6660" w:type="dxa"/>
          </w:tcPr>
          <w:p w14:paraId="1DA46E20" w14:textId="1BC9002A" w:rsidR="004E420F" w:rsidRPr="00535149" w:rsidRDefault="00B26E4C" w:rsidP="00C36573">
            <w:pPr>
              <w:tabs>
                <w:tab w:val="left" w:pos="2340"/>
              </w:tabs>
              <w:snapToGrid w:val="0"/>
              <w:jc w:val="both"/>
              <w:rPr>
                <w:rFonts w:asciiTheme="minorHAnsi" w:hAnsiTheme="minorHAnsi" w:cstheme="minorHAnsi"/>
                <w:sz w:val="20"/>
              </w:rPr>
            </w:pPr>
            <w:r w:rsidRPr="00535149">
              <w:rPr>
                <w:rFonts w:asciiTheme="minorHAnsi" w:hAnsiTheme="minorHAnsi" w:cstheme="minorHAnsi"/>
                <w:sz w:val="20"/>
              </w:rPr>
              <w:t xml:space="preserve">Asp.net Core 3.1 MVC, </w:t>
            </w:r>
            <w:r w:rsidR="006116E7" w:rsidRPr="00535149">
              <w:rPr>
                <w:rFonts w:asciiTheme="minorHAnsi" w:hAnsiTheme="minorHAnsi" w:cstheme="minorHAnsi"/>
                <w:sz w:val="20"/>
              </w:rPr>
              <w:t>ASP.Net</w:t>
            </w:r>
            <w:r w:rsidR="00966C71" w:rsidRPr="00535149">
              <w:rPr>
                <w:rFonts w:asciiTheme="minorHAnsi" w:hAnsiTheme="minorHAnsi" w:cstheme="minorHAnsi"/>
                <w:sz w:val="20"/>
              </w:rPr>
              <w:t xml:space="preserve"> .NET 4.5</w:t>
            </w:r>
            <w:r w:rsidR="006116E7" w:rsidRPr="00535149">
              <w:rPr>
                <w:rFonts w:asciiTheme="minorHAnsi" w:hAnsiTheme="minorHAnsi" w:cstheme="minorHAnsi"/>
                <w:sz w:val="20"/>
              </w:rPr>
              <w:t>, HTML</w:t>
            </w:r>
            <w:r w:rsidR="00135928" w:rsidRPr="00535149">
              <w:rPr>
                <w:rFonts w:asciiTheme="minorHAnsi" w:hAnsiTheme="minorHAnsi" w:cstheme="minorHAnsi"/>
                <w:sz w:val="20"/>
              </w:rPr>
              <w:t xml:space="preserve">, </w:t>
            </w:r>
            <w:r w:rsidR="006116E7" w:rsidRPr="00535149">
              <w:rPr>
                <w:rFonts w:asciiTheme="minorHAnsi" w:hAnsiTheme="minorHAnsi" w:cstheme="minorHAnsi"/>
                <w:sz w:val="20"/>
              </w:rPr>
              <w:t>JavaScript,</w:t>
            </w:r>
            <w:r w:rsidR="00102BFB" w:rsidRPr="00535149">
              <w:rPr>
                <w:rFonts w:asciiTheme="minorHAnsi" w:hAnsiTheme="minorHAnsi" w:cstheme="minorHAnsi"/>
                <w:sz w:val="20"/>
              </w:rPr>
              <w:t xml:space="preserve"> Webservices,</w:t>
            </w:r>
            <w:r w:rsidR="00135928" w:rsidRPr="00535149">
              <w:rPr>
                <w:rFonts w:asciiTheme="minorHAnsi" w:hAnsiTheme="minorHAnsi" w:cstheme="minorHAnsi"/>
                <w:sz w:val="20"/>
              </w:rPr>
              <w:t xml:space="preserve"> JSON, CSS, </w:t>
            </w:r>
            <w:r w:rsidR="002E2A60" w:rsidRPr="00535149">
              <w:rPr>
                <w:rFonts w:asciiTheme="minorHAnsi" w:hAnsiTheme="minorHAnsi" w:cstheme="minorHAnsi"/>
                <w:sz w:val="20"/>
              </w:rPr>
              <w:t>AJAX,</w:t>
            </w:r>
            <w:r w:rsidR="00135928" w:rsidRPr="00535149">
              <w:rPr>
                <w:rFonts w:asciiTheme="minorHAnsi" w:hAnsiTheme="minorHAnsi" w:cstheme="minorHAnsi"/>
                <w:sz w:val="20"/>
              </w:rPr>
              <w:t xml:space="preserve"> </w:t>
            </w:r>
            <w:r w:rsidR="00870FDE" w:rsidRPr="00535149">
              <w:rPr>
                <w:rFonts w:asciiTheme="minorHAnsi" w:hAnsiTheme="minorHAnsi" w:cstheme="minorHAnsi"/>
                <w:sz w:val="20"/>
              </w:rPr>
              <w:t>JQuery,</w:t>
            </w:r>
            <w:r w:rsidR="00A15EFD" w:rsidRPr="00535149">
              <w:rPr>
                <w:rFonts w:asciiTheme="minorHAnsi" w:hAnsiTheme="minorHAnsi" w:cstheme="minorHAnsi"/>
                <w:sz w:val="20"/>
              </w:rPr>
              <w:t xml:space="preserve"> </w:t>
            </w:r>
            <w:r w:rsidR="00684840" w:rsidRPr="00535149">
              <w:rPr>
                <w:rFonts w:asciiTheme="minorHAnsi" w:hAnsiTheme="minorHAnsi" w:cstheme="minorHAnsi"/>
                <w:sz w:val="20"/>
              </w:rPr>
              <w:t>Knockout.JS</w:t>
            </w:r>
            <w:r w:rsidR="00A15EFD" w:rsidRPr="00535149">
              <w:rPr>
                <w:rFonts w:asciiTheme="minorHAnsi" w:hAnsiTheme="minorHAnsi" w:cstheme="minorHAnsi"/>
                <w:sz w:val="20"/>
              </w:rPr>
              <w:t>,</w:t>
            </w:r>
            <w:r w:rsidR="00FC603C" w:rsidRPr="00535149">
              <w:rPr>
                <w:rFonts w:asciiTheme="minorHAnsi" w:hAnsiTheme="minorHAnsi" w:cstheme="minorHAnsi"/>
                <w:sz w:val="20"/>
              </w:rPr>
              <w:t xml:space="preserve"> </w:t>
            </w:r>
            <w:r w:rsidR="00294E76" w:rsidRPr="00535149">
              <w:rPr>
                <w:rFonts w:asciiTheme="minorHAnsi" w:hAnsiTheme="minorHAnsi" w:cstheme="minorHAnsi"/>
                <w:sz w:val="20"/>
              </w:rPr>
              <w:t>Angular</w:t>
            </w:r>
            <w:r w:rsidR="000F64C1" w:rsidRPr="00535149">
              <w:rPr>
                <w:rFonts w:asciiTheme="minorHAnsi" w:hAnsiTheme="minorHAnsi" w:cstheme="minorHAnsi"/>
                <w:sz w:val="20"/>
              </w:rPr>
              <w:t xml:space="preserve"> </w:t>
            </w:r>
            <w:r w:rsidR="00605DB2" w:rsidRPr="00535149">
              <w:rPr>
                <w:rFonts w:asciiTheme="minorHAnsi" w:hAnsiTheme="minorHAnsi" w:cstheme="minorHAnsi"/>
                <w:sz w:val="20"/>
              </w:rPr>
              <w:t xml:space="preserve">– </w:t>
            </w:r>
            <w:proofErr w:type="gramStart"/>
            <w:r w:rsidR="00605DB2" w:rsidRPr="00535149">
              <w:rPr>
                <w:rFonts w:asciiTheme="minorHAnsi" w:hAnsiTheme="minorHAnsi" w:cstheme="minorHAnsi"/>
                <w:sz w:val="20"/>
              </w:rPr>
              <w:t xml:space="preserve">8 </w:t>
            </w:r>
            <w:r w:rsidR="00294E76" w:rsidRPr="00535149">
              <w:rPr>
                <w:rFonts w:asciiTheme="minorHAnsi" w:hAnsiTheme="minorHAnsi" w:cstheme="minorHAnsi"/>
                <w:sz w:val="20"/>
              </w:rPr>
              <w:t>,</w:t>
            </w:r>
            <w:proofErr w:type="gramEnd"/>
            <w:r w:rsidR="00A15EFD" w:rsidRPr="00535149">
              <w:rPr>
                <w:rFonts w:asciiTheme="minorHAnsi" w:hAnsiTheme="minorHAnsi" w:cstheme="minorHAnsi"/>
                <w:sz w:val="20"/>
              </w:rPr>
              <w:t xml:space="preserve"> </w:t>
            </w:r>
            <w:r w:rsidR="00C36573" w:rsidRPr="00535149">
              <w:rPr>
                <w:rFonts w:asciiTheme="minorHAnsi" w:hAnsiTheme="minorHAnsi" w:cstheme="minorHAnsi"/>
                <w:sz w:val="20"/>
              </w:rPr>
              <w:t xml:space="preserve">Web API, Rest </w:t>
            </w:r>
            <w:r w:rsidR="006116E7" w:rsidRPr="00535149">
              <w:rPr>
                <w:rFonts w:asciiTheme="minorHAnsi" w:hAnsiTheme="minorHAnsi" w:cstheme="minorHAnsi"/>
                <w:sz w:val="20"/>
              </w:rPr>
              <w:t>Service,</w:t>
            </w:r>
            <w:r w:rsidR="00C36573" w:rsidRPr="00535149">
              <w:rPr>
                <w:rFonts w:asciiTheme="minorHAnsi" w:hAnsiTheme="minorHAnsi" w:cstheme="minorHAnsi"/>
                <w:sz w:val="20"/>
              </w:rPr>
              <w:t xml:space="preserve"> WCF</w:t>
            </w:r>
            <w:r w:rsidR="00561669" w:rsidRPr="00535149">
              <w:rPr>
                <w:rFonts w:asciiTheme="minorHAnsi" w:hAnsiTheme="minorHAnsi" w:cstheme="minorHAnsi"/>
                <w:sz w:val="20"/>
              </w:rPr>
              <w:t xml:space="preserve">, Microservices </w:t>
            </w:r>
          </w:p>
        </w:tc>
      </w:tr>
      <w:tr w:rsidR="004E420F" w:rsidRPr="00535149" w14:paraId="7C580A99" w14:textId="77777777" w:rsidTr="00D16ECA">
        <w:trPr>
          <w:trHeight w:hRule="exact" w:val="712"/>
        </w:trPr>
        <w:tc>
          <w:tcPr>
            <w:tcW w:w="2700" w:type="dxa"/>
          </w:tcPr>
          <w:p w14:paraId="47C6EA69" w14:textId="77777777" w:rsidR="004E420F" w:rsidRPr="00535149" w:rsidRDefault="004E420F" w:rsidP="002070F6">
            <w:pPr>
              <w:snapToGrid w:val="0"/>
              <w:jc w:val="both"/>
              <w:rPr>
                <w:rFonts w:asciiTheme="minorHAnsi" w:hAnsiTheme="minorHAnsi" w:cstheme="minorHAnsi"/>
                <w:b/>
                <w:sz w:val="20"/>
              </w:rPr>
            </w:pPr>
            <w:r w:rsidRPr="00535149">
              <w:rPr>
                <w:rFonts w:asciiTheme="minorHAnsi" w:hAnsiTheme="minorHAnsi" w:cstheme="minorHAnsi"/>
                <w:b/>
                <w:sz w:val="20"/>
              </w:rPr>
              <w:t>Databases</w:t>
            </w:r>
          </w:p>
        </w:tc>
        <w:tc>
          <w:tcPr>
            <w:tcW w:w="6660" w:type="dxa"/>
          </w:tcPr>
          <w:p w14:paraId="351B88B3" w14:textId="67130E96" w:rsidR="004E420F" w:rsidRPr="00535149" w:rsidRDefault="008745E0" w:rsidP="008745E0">
            <w:pPr>
              <w:tabs>
                <w:tab w:val="left" w:pos="2340"/>
              </w:tabs>
              <w:snapToGrid w:val="0"/>
              <w:jc w:val="both"/>
              <w:rPr>
                <w:rFonts w:asciiTheme="minorHAnsi" w:hAnsiTheme="minorHAnsi" w:cstheme="minorHAnsi"/>
                <w:sz w:val="20"/>
              </w:rPr>
            </w:pPr>
            <w:r w:rsidRPr="00535149">
              <w:rPr>
                <w:rFonts w:asciiTheme="minorHAnsi" w:hAnsiTheme="minorHAnsi" w:cstheme="minorHAnsi"/>
                <w:sz w:val="20"/>
              </w:rPr>
              <w:t xml:space="preserve">MS SQL Server </w:t>
            </w:r>
            <w:r w:rsidR="006116E7" w:rsidRPr="00535149">
              <w:rPr>
                <w:rFonts w:asciiTheme="minorHAnsi" w:hAnsiTheme="minorHAnsi" w:cstheme="minorHAnsi"/>
                <w:sz w:val="20"/>
              </w:rPr>
              <w:t>20</w:t>
            </w:r>
            <w:r w:rsidR="00033070" w:rsidRPr="00535149">
              <w:rPr>
                <w:rFonts w:asciiTheme="minorHAnsi" w:hAnsiTheme="minorHAnsi" w:cstheme="minorHAnsi"/>
                <w:sz w:val="20"/>
              </w:rPr>
              <w:t>08,2012</w:t>
            </w:r>
            <w:r w:rsidR="006116E7" w:rsidRPr="00535149">
              <w:rPr>
                <w:rFonts w:asciiTheme="minorHAnsi" w:hAnsiTheme="minorHAnsi" w:cstheme="minorHAnsi"/>
                <w:sz w:val="20"/>
              </w:rPr>
              <w:t>,</w:t>
            </w:r>
            <w:r w:rsidR="00A15EFD" w:rsidRPr="00535149">
              <w:rPr>
                <w:rFonts w:asciiTheme="minorHAnsi" w:hAnsiTheme="minorHAnsi" w:cstheme="minorHAnsi"/>
                <w:sz w:val="20"/>
              </w:rPr>
              <w:t xml:space="preserve"> IBM DB</w:t>
            </w:r>
            <w:proofErr w:type="gramStart"/>
            <w:r w:rsidR="00A15EFD" w:rsidRPr="00535149">
              <w:rPr>
                <w:rFonts w:asciiTheme="minorHAnsi" w:hAnsiTheme="minorHAnsi" w:cstheme="minorHAnsi"/>
                <w:sz w:val="20"/>
              </w:rPr>
              <w:t>2</w:t>
            </w:r>
            <w:r w:rsidR="00A572E7" w:rsidRPr="00535149">
              <w:rPr>
                <w:rFonts w:asciiTheme="minorHAnsi" w:hAnsiTheme="minorHAnsi" w:cstheme="minorHAnsi"/>
                <w:sz w:val="20"/>
              </w:rPr>
              <w:t xml:space="preserve"> ,</w:t>
            </w:r>
            <w:proofErr w:type="gramEnd"/>
            <w:r w:rsidR="00A572E7" w:rsidRPr="00535149">
              <w:rPr>
                <w:rFonts w:asciiTheme="minorHAnsi" w:hAnsiTheme="minorHAnsi" w:cstheme="minorHAnsi"/>
                <w:sz w:val="20"/>
              </w:rPr>
              <w:t xml:space="preserve"> PL/ </w:t>
            </w:r>
            <w:proofErr w:type="gramStart"/>
            <w:r w:rsidR="00A572E7" w:rsidRPr="00535149">
              <w:rPr>
                <w:rFonts w:asciiTheme="minorHAnsi" w:hAnsiTheme="minorHAnsi" w:cstheme="minorHAnsi"/>
                <w:sz w:val="20"/>
              </w:rPr>
              <w:t>SQL</w:t>
            </w:r>
            <w:r w:rsidR="008B4705" w:rsidRPr="00535149">
              <w:rPr>
                <w:rFonts w:asciiTheme="minorHAnsi" w:hAnsiTheme="minorHAnsi" w:cstheme="minorHAnsi"/>
                <w:sz w:val="20"/>
              </w:rPr>
              <w:t xml:space="preserve"> ,</w:t>
            </w:r>
            <w:proofErr w:type="gramEnd"/>
            <w:r w:rsidR="008B4705" w:rsidRPr="00535149">
              <w:rPr>
                <w:rFonts w:asciiTheme="minorHAnsi" w:hAnsiTheme="minorHAnsi" w:cstheme="minorHAnsi"/>
                <w:sz w:val="20"/>
              </w:rPr>
              <w:t xml:space="preserve"> SSIS and </w:t>
            </w:r>
            <w:proofErr w:type="gramStart"/>
            <w:r w:rsidR="008B4705" w:rsidRPr="00535149">
              <w:rPr>
                <w:rFonts w:asciiTheme="minorHAnsi" w:hAnsiTheme="minorHAnsi" w:cstheme="minorHAnsi"/>
                <w:sz w:val="20"/>
              </w:rPr>
              <w:t xml:space="preserve">SSRS </w:t>
            </w:r>
            <w:r w:rsidR="00A07894" w:rsidRPr="00535149">
              <w:rPr>
                <w:rFonts w:asciiTheme="minorHAnsi" w:hAnsiTheme="minorHAnsi" w:cstheme="minorHAnsi"/>
                <w:sz w:val="20"/>
              </w:rPr>
              <w:t xml:space="preserve"> ,</w:t>
            </w:r>
            <w:proofErr w:type="gramEnd"/>
            <w:r w:rsidR="00A07894" w:rsidRPr="00535149">
              <w:rPr>
                <w:rFonts w:asciiTheme="minorHAnsi" w:hAnsiTheme="minorHAnsi" w:cstheme="minorHAnsi"/>
                <w:sz w:val="20"/>
              </w:rPr>
              <w:t xml:space="preserve"> Postgres</w:t>
            </w:r>
            <w:r w:rsidR="00D16ECA" w:rsidRPr="00535149">
              <w:rPr>
                <w:rFonts w:asciiTheme="minorHAnsi" w:hAnsiTheme="minorHAnsi" w:cstheme="minorHAnsi"/>
                <w:sz w:val="20"/>
              </w:rPr>
              <w:t xml:space="preserve">, ORM </w:t>
            </w:r>
            <w:proofErr w:type="gramStart"/>
            <w:r w:rsidR="00D16ECA" w:rsidRPr="00535149">
              <w:rPr>
                <w:rFonts w:asciiTheme="minorHAnsi" w:hAnsiTheme="minorHAnsi" w:cstheme="minorHAnsi"/>
                <w:sz w:val="20"/>
              </w:rPr>
              <w:t>Dapper</w:t>
            </w:r>
            <w:r w:rsidR="00A07894" w:rsidRPr="00535149">
              <w:rPr>
                <w:rFonts w:asciiTheme="minorHAnsi" w:hAnsiTheme="minorHAnsi" w:cstheme="minorHAnsi"/>
                <w:sz w:val="20"/>
              </w:rPr>
              <w:t xml:space="preserve"> </w:t>
            </w:r>
            <w:r w:rsidR="00D16ECA" w:rsidRPr="00535149">
              <w:rPr>
                <w:rFonts w:asciiTheme="minorHAnsi" w:hAnsiTheme="minorHAnsi" w:cstheme="minorHAnsi"/>
                <w:sz w:val="20"/>
              </w:rPr>
              <w:t>,</w:t>
            </w:r>
            <w:proofErr w:type="gramEnd"/>
            <w:r w:rsidR="00D16ECA" w:rsidRPr="00535149">
              <w:rPr>
                <w:rFonts w:asciiTheme="minorHAnsi" w:hAnsiTheme="minorHAnsi" w:cstheme="minorHAnsi"/>
                <w:sz w:val="20"/>
              </w:rPr>
              <w:t xml:space="preserve"> ADO.Net</w:t>
            </w:r>
          </w:p>
        </w:tc>
      </w:tr>
      <w:tr w:rsidR="00135928" w:rsidRPr="00535149" w14:paraId="6B590807" w14:textId="77777777" w:rsidTr="00834884">
        <w:trPr>
          <w:trHeight w:hRule="exact" w:val="337"/>
        </w:trPr>
        <w:tc>
          <w:tcPr>
            <w:tcW w:w="2700" w:type="dxa"/>
          </w:tcPr>
          <w:p w14:paraId="589B8C09" w14:textId="77777777" w:rsidR="00135928" w:rsidRPr="00535149" w:rsidRDefault="00135928" w:rsidP="002070F6">
            <w:pPr>
              <w:snapToGrid w:val="0"/>
              <w:jc w:val="both"/>
              <w:rPr>
                <w:rFonts w:asciiTheme="minorHAnsi" w:hAnsiTheme="minorHAnsi" w:cstheme="minorHAnsi"/>
                <w:b/>
                <w:sz w:val="20"/>
              </w:rPr>
            </w:pPr>
            <w:r w:rsidRPr="00535149">
              <w:rPr>
                <w:rFonts w:asciiTheme="minorHAnsi" w:hAnsiTheme="minorHAnsi" w:cstheme="minorHAnsi"/>
                <w:b/>
                <w:sz w:val="20"/>
              </w:rPr>
              <w:t>Source Control / Build tool</w:t>
            </w:r>
          </w:p>
        </w:tc>
        <w:tc>
          <w:tcPr>
            <w:tcW w:w="6660" w:type="dxa"/>
          </w:tcPr>
          <w:p w14:paraId="62582A3B" w14:textId="77777777" w:rsidR="00135928" w:rsidRPr="00535149" w:rsidRDefault="008745E0" w:rsidP="008745E0">
            <w:pPr>
              <w:tabs>
                <w:tab w:val="left" w:pos="3240"/>
              </w:tabs>
              <w:jc w:val="both"/>
              <w:rPr>
                <w:rFonts w:asciiTheme="minorHAnsi" w:hAnsiTheme="minorHAnsi" w:cstheme="minorHAnsi"/>
                <w:sz w:val="20"/>
              </w:rPr>
            </w:pPr>
            <w:r w:rsidRPr="00535149">
              <w:rPr>
                <w:rFonts w:asciiTheme="minorHAnsi" w:hAnsiTheme="minorHAnsi" w:cstheme="minorHAnsi"/>
                <w:sz w:val="20"/>
              </w:rPr>
              <w:t>Git</w:t>
            </w:r>
            <w:r w:rsidR="003C322F" w:rsidRPr="00535149">
              <w:rPr>
                <w:rFonts w:asciiTheme="minorHAnsi" w:hAnsiTheme="minorHAnsi" w:cstheme="minorHAnsi"/>
                <w:sz w:val="20"/>
              </w:rPr>
              <w:t>Hub</w:t>
            </w:r>
            <w:r w:rsidRPr="00535149">
              <w:rPr>
                <w:rFonts w:asciiTheme="minorHAnsi" w:hAnsiTheme="minorHAnsi" w:cstheme="minorHAnsi"/>
                <w:sz w:val="20"/>
              </w:rPr>
              <w:t>, Visual Source Safe, TFS</w:t>
            </w:r>
          </w:p>
        </w:tc>
      </w:tr>
      <w:tr w:rsidR="004E420F" w:rsidRPr="00535149" w14:paraId="49405401" w14:textId="77777777" w:rsidTr="00834884">
        <w:trPr>
          <w:trHeight w:hRule="exact" w:val="286"/>
        </w:trPr>
        <w:tc>
          <w:tcPr>
            <w:tcW w:w="2700" w:type="dxa"/>
          </w:tcPr>
          <w:p w14:paraId="5195D247" w14:textId="77777777" w:rsidR="004E420F" w:rsidRPr="00535149" w:rsidRDefault="00135928" w:rsidP="002070F6">
            <w:pPr>
              <w:snapToGrid w:val="0"/>
              <w:jc w:val="both"/>
              <w:rPr>
                <w:rFonts w:asciiTheme="minorHAnsi" w:hAnsiTheme="minorHAnsi" w:cstheme="minorHAnsi"/>
                <w:b/>
                <w:sz w:val="20"/>
              </w:rPr>
            </w:pPr>
            <w:r w:rsidRPr="00535149">
              <w:rPr>
                <w:rFonts w:asciiTheme="minorHAnsi" w:hAnsiTheme="minorHAnsi" w:cstheme="minorHAnsi"/>
                <w:b/>
                <w:sz w:val="20"/>
              </w:rPr>
              <w:t>Development Tool (IDE)</w:t>
            </w:r>
          </w:p>
        </w:tc>
        <w:tc>
          <w:tcPr>
            <w:tcW w:w="6660" w:type="dxa"/>
          </w:tcPr>
          <w:p w14:paraId="7BB0D09F" w14:textId="6C3635F1" w:rsidR="000310CC" w:rsidRPr="00535149" w:rsidRDefault="00135928" w:rsidP="000310CC">
            <w:pPr>
              <w:tabs>
                <w:tab w:val="left" w:pos="3240"/>
              </w:tabs>
              <w:jc w:val="both"/>
              <w:rPr>
                <w:rFonts w:asciiTheme="minorHAnsi" w:hAnsiTheme="minorHAnsi" w:cstheme="minorHAnsi"/>
                <w:sz w:val="20"/>
              </w:rPr>
            </w:pPr>
            <w:r w:rsidRPr="00535149">
              <w:rPr>
                <w:rFonts w:asciiTheme="minorHAnsi" w:hAnsiTheme="minorHAnsi" w:cstheme="minorHAnsi"/>
                <w:sz w:val="20"/>
              </w:rPr>
              <w:t>Visual studio</w:t>
            </w:r>
            <w:r w:rsidR="0005112E" w:rsidRPr="00535149">
              <w:rPr>
                <w:rFonts w:asciiTheme="minorHAnsi" w:hAnsiTheme="minorHAnsi" w:cstheme="minorHAnsi"/>
                <w:sz w:val="20"/>
              </w:rPr>
              <w:t>, Visual Studio Code</w:t>
            </w:r>
          </w:p>
        </w:tc>
      </w:tr>
      <w:tr w:rsidR="004E420F" w:rsidRPr="00535149" w14:paraId="292B4005" w14:textId="77777777" w:rsidTr="002070F6">
        <w:trPr>
          <w:trHeight w:hRule="exact" w:val="280"/>
        </w:trPr>
        <w:tc>
          <w:tcPr>
            <w:tcW w:w="2700" w:type="dxa"/>
          </w:tcPr>
          <w:p w14:paraId="43E38819" w14:textId="77777777" w:rsidR="004E420F" w:rsidRPr="00535149" w:rsidRDefault="004E420F" w:rsidP="002070F6">
            <w:pPr>
              <w:snapToGrid w:val="0"/>
              <w:jc w:val="both"/>
              <w:rPr>
                <w:rFonts w:asciiTheme="minorHAnsi" w:hAnsiTheme="minorHAnsi" w:cstheme="minorHAnsi"/>
                <w:b/>
                <w:sz w:val="20"/>
              </w:rPr>
            </w:pPr>
            <w:r w:rsidRPr="00535149">
              <w:rPr>
                <w:rFonts w:asciiTheme="minorHAnsi" w:hAnsiTheme="minorHAnsi" w:cstheme="minorHAnsi"/>
                <w:b/>
                <w:sz w:val="20"/>
              </w:rPr>
              <w:t>Office Tools</w:t>
            </w:r>
          </w:p>
        </w:tc>
        <w:tc>
          <w:tcPr>
            <w:tcW w:w="6660" w:type="dxa"/>
          </w:tcPr>
          <w:p w14:paraId="0AE909D7" w14:textId="77777777" w:rsidR="004E420F" w:rsidRPr="00535149" w:rsidRDefault="004E420F" w:rsidP="002070F6">
            <w:pPr>
              <w:tabs>
                <w:tab w:val="left" w:pos="2340"/>
              </w:tabs>
              <w:snapToGrid w:val="0"/>
              <w:jc w:val="both"/>
              <w:rPr>
                <w:rFonts w:asciiTheme="minorHAnsi" w:hAnsiTheme="minorHAnsi" w:cstheme="minorHAnsi"/>
                <w:sz w:val="20"/>
              </w:rPr>
            </w:pPr>
            <w:r w:rsidRPr="00535149">
              <w:rPr>
                <w:rFonts w:asciiTheme="minorHAnsi" w:hAnsiTheme="minorHAnsi" w:cstheme="minorHAnsi"/>
                <w:sz w:val="20"/>
              </w:rPr>
              <w:t>MS Outlook, MS Word, MS Excel, MS Power point</w:t>
            </w:r>
            <w:r w:rsidR="009C7030" w:rsidRPr="00535149">
              <w:rPr>
                <w:rFonts w:asciiTheme="minorHAnsi" w:hAnsiTheme="minorHAnsi" w:cstheme="minorHAnsi"/>
                <w:sz w:val="20"/>
              </w:rPr>
              <w:t>, Jenkins Build, SoapUI</w:t>
            </w:r>
          </w:p>
        </w:tc>
      </w:tr>
      <w:tr w:rsidR="0066262C" w:rsidRPr="00535149" w14:paraId="1194B894" w14:textId="77777777" w:rsidTr="002070F6">
        <w:trPr>
          <w:trHeight w:hRule="exact" w:val="280"/>
        </w:trPr>
        <w:tc>
          <w:tcPr>
            <w:tcW w:w="2700" w:type="dxa"/>
          </w:tcPr>
          <w:p w14:paraId="7811B4CC" w14:textId="77610E77" w:rsidR="0066262C" w:rsidRPr="00535149" w:rsidRDefault="0066262C" w:rsidP="002070F6">
            <w:pPr>
              <w:snapToGrid w:val="0"/>
              <w:jc w:val="both"/>
              <w:rPr>
                <w:rFonts w:asciiTheme="minorHAnsi" w:hAnsiTheme="minorHAnsi" w:cstheme="minorHAnsi"/>
                <w:b/>
                <w:sz w:val="20"/>
              </w:rPr>
            </w:pPr>
            <w:r w:rsidRPr="00535149">
              <w:rPr>
                <w:rFonts w:asciiTheme="minorHAnsi" w:hAnsiTheme="minorHAnsi" w:cstheme="minorHAnsi"/>
                <w:b/>
                <w:sz w:val="20"/>
              </w:rPr>
              <w:t>Cloud</w:t>
            </w:r>
          </w:p>
        </w:tc>
        <w:tc>
          <w:tcPr>
            <w:tcW w:w="6660" w:type="dxa"/>
          </w:tcPr>
          <w:p w14:paraId="5A51DCE9" w14:textId="45CED090" w:rsidR="0066262C" w:rsidRPr="00535149" w:rsidRDefault="0066262C" w:rsidP="002070F6">
            <w:pPr>
              <w:tabs>
                <w:tab w:val="left" w:pos="2340"/>
              </w:tabs>
              <w:snapToGrid w:val="0"/>
              <w:jc w:val="both"/>
              <w:rPr>
                <w:rFonts w:asciiTheme="minorHAnsi" w:hAnsiTheme="minorHAnsi" w:cstheme="minorHAnsi"/>
                <w:sz w:val="20"/>
              </w:rPr>
            </w:pPr>
            <w:r w:rsidRPr="00535149">
              <w:rPr>
                <w:rFonts w:asciiTheme="minorHAnsi" w:hAnsiTheme="minorHAnsi" w:cstheme="minorHAnsi"/>
                <w:sz w:val="20"/>
              </w:rPr>
              <w:t xml:space="preserve">Microsoft Azure Dev </w:t>
            </w:r>
            <w:proofErr w:type="gramStart"/>
            <w:r w:rsidRPr="00535149">
              <w:rPr>
                <w:rFonts w:asciiTheme="minorHAnsi" w:hAnsiTheme="minorHAnsi" w:cstheme="minorHAnsi"/>
                <w:sz w:val="20"/>
              </w:rPr>
              <w:t>Ops</w:t>
            </w:r>
            <w:r w:rsidR="00190DBA" w:rsidRPr="00535149">
              <w:rPr>
                <w:rFonts w:asciiTheme="minorHAnsi" w:hAnsiTheme="minorHAnsi" w:cstheme="minorHAnsi"/>
                <w:sz w:val="20"/>
              </w:rPr>
              <w:t xml:space="preserve"> ,</w:t>
            </w:r>
            <w:proofErr w:type="gramEnd"/>
            <w:r w:rsidR="00190DBA" w:rsidRPr="00535149">
              <w:rPr>
                <w:rFonts w:asciiTheme="minorHAnsi" w:hAnsiTheme="minorHAnsi" w:cstheme="minorHAnsi"/>
                <w:sz w:val="20"/>
              </w:rPr>
              <w:t xml:space="preserve"> </w:t>
            </w:r>
            <w:proofErr w:type="gramStart"/>
            <w:r w:rsidR="00190DBA" w:rsidRPr="00535149">
              <w:rPr>
                <w:rFonts w:asciiTheme="minorHAnsi" w:hAnsiTheme="minorHAnsi" w:cstheme="minorHAnsi"/>
                <w:sz w:val="20"/>
              </w:rPr>
              <w:t>Docker</w:t>
            </w:r>
            <w:r w:rsidR="00AD7EE9" w:rsidRPr="00535149">
              <w:rPr>
                <w:rFonts w:asciiTheme="minorHAnsi" w:hAnsiTheme="minorHAnsi" w:cstheme="minorHAnsi"/>
                <w:sz w:val="20"/>
              </w:rPr>
              <w:t xml:space="preserve"> ,</w:t>
            </w:r>
            <w:proofErr w:type="gramEnd"/>
            <w:r w:rsidR="00AD7EE9" w:rsidRPr="00535149">
              <w:rPr>
                <w:rFonts w:asciiTheme="minorHAnsi" w:hAnsiTheme="minorHAnsi" w:cstheme="minorHAnsi"/>
                <w:sz w:val="20"/>
              </w:rPr>
              <w:t xml:space="preserve"> GCP</w:t>
            </w:r>
            <w:r w:rsidR="00190DBA" w:rsidRPr="00535149">
              <w:rPr>
                <w:rFonts w:asciiTheme="minorHAnsi" w:hAnsiTheme="minorHAnsi" w:cstheme="minorHAnsi"/>
                <w:sz w:val="20"/>
              </w:rPr>
              <w:t xml:space="preserve"> </w:t>
            </w:r>
          </w:p>
        </w:tc>
      </w:tr>
    </w:tbl>
    <w:p w14:paraId="7B43BB28" w14:textId="77777777" w:rsidR="004E420F" w:rsidRPr="00535149" w:rsidRDefault="004E420F" w:rsidP="004E420F">
      <w:pPr>
        <w:tabs>
          <w:tab w:val="left" w:pos="3600"/>
        </w:tabs>
        <w:jc w:val="both"/>
        <w:rPr>
          <w:rFonts w:asciiTheme="minorHAnsi" w:hAnsiTheme="minorHAnsi" w:cstheme="minorHAnsi"/>
          <w:b/>
          <w:bCs/>
          <w:sz w:val="20"/>
        </w:rPr>
      </w:pPr>
    </w:p>
    <w:p w14:paraId="706FE856" w14:textId="3C8A83AA" w:rsidR="009A692C" w:rsidRPr="00535149" w:rsidRDefault="009A692C">
      <w:pPr>
        <w:suppressAutoHyphens w:val="0"/>
        <w:spacing w:after="200" w:line="276" w:lineRule="auto"/>
        <w:rPr>
          <w:rFonts w:asciiTheme="minorHAnsi" w:hAnsiTheme="minorHAnsi" w:cstheme="minorHAnsi"/>
          <w:b/>
          <w:sz w:val="20"/>
          <w:u w:val="single"/>
        </w:rPr>
      </w:pPr>
    </w:p>
    <w:p w14:paraId="46202074" w14:textId="559F6E1D" w:rsidR="007F2DE8" w:rsidRPr="00535149" w:rsidRDefault="004E420F" w:rsidP="00A33957">
      <w:pPr>
        <w:pStyle w:val="Heading2"/>
        <w:numPr>
          <w:ilvl w:val="0"/>
          <w:numId w:val="0"/>
        </w:numPr>
        <w:jc w:val="both"/>
        <w:rPr>
          <w:rFonts w:asciiTheme="minorHAnsi" w:hAnsiTheme="minorHAnsi" w:cstheme="minorHAnsi"/>
          <w:sz w:val="20"/>
          <w:u w:val="single"/>
        </w:rPr>
      </w:pPr>
      <w:r w:rsidRPr="00535149">
        <w:rPr>
          <w:rFonts w:asciiTheme="minorHAnsi" w:hAnsiTheme="minorHAnsi" w:cstheme="minorHAnsi"/>
          <w:sz w:val="20"/>
          <w:u w:val="single"/>
        </w:rPr>
        <w:t>Professional Work Experience:</w:t>
      </w:r>
    </w:p>
    <w:p w14:paraId="38D69DD7" w14:textId="77777777" w:rsidR="00971C3A" w:rsidRPr="00535149" w:rsidRDefault="00971C3A" w:rsidP="00971C3A">
      <w:pPr>
        <w:ind w:left="720"/>
        <w:rPr>
          <w:rFonts w:asciiTheme="minorHAnsi" w:hAnsiTheme="minorHAnsi" w:cstheme="minorHAnsi"/>
          <w:sz w:val="20"/>
        </w:rPr>
      </w:pPr>
    </w:p>
    <w:p w14:paraId="6BCDC652" w14:textId="2D361456" w:rsidR="00971C3A" w:rsidRPr="00535149" w:rsidRDefault="00675C95" w:rsidP="00B41883">
      <w:pPr>
        <w:rPr>
          <w:rFonts w:asciiTheme="minorHAnsi" w:hAnsiTheme="minorHAnsi" w:cstheme="minorHAnsi"/>
          <w:sz w:val="20"/>
        </w:rPr>
      </w:pPr>
      <w:r w:rsidRPr="00535149">
        <w:rPr>
          <w:rFonts w:asciiTheme="minorHAnsi" w:hAnsiTheme="minorHAnsi" w:cstheme="minorHAnsi"/>
          <w:b/>
          <w:sz w:val="20"/>
        </w:rPr>
        <w:t>D</w:t>
      </w:r>
      <w:r w:rsidR="00B41883" w:rsidRPr="00535149">
        <w:rPr>
          <w:rFonts w:asciiTheme="minorHAnsi" w:hAnsiTheme="minorHAnsi" w:cstheme="minorHAnsi"/>
          <w:b/>
          <w:sz w:val="20"/>
        </w:rPr>
        <w:t>epartment of Health (D</w:t>
      </w:r>
      <w:r w:rsidRPr="00535149">
        <w:rPr>
          <w:rFonts w:asciiTheme="minorHAnsi" w:hAnsiTheme="minorHAnsi" w:cstheme="minorHAnsi"/>
          <w:b/>
          <w:sz w:val="20"/>
        </w:rPr>
        <w:t>OH state Client</w:t>
      </w:r>
      <w:r w:rsidR="00B41883" w:rsidRPr="00535149">
        <w:rPr>
          <w:rFonts w:asciiTheme="minorHAnsi" w:hAnsiTheme="minorHAnsi" w:cstheme="minorHAnsi"/>
          <w:b/>
          <w:sz w:val="20"/>
        </w:rPr>
        <w:t>)</w:t>
      </w:r>
      <w:r w:rsidRPr="00535149">
        <w:rPr>
          <w:rFonts w:asciiTheme="minorHAnsi" w:hAnsiTheme="minorHAnsi" w:cstheme="minorHAnsi"/>
          <w:b/>
          <w:sz w:val="20"/>
        </w:rPr>
        <w:t xml:space="preserve"> – Albany </w:t>
      </w:r>
      <w:r w:rsidR="007D1FAE" w:rsidRPr="00535149">
        <w:rPr>
          <w:rFonts w:asciiTheme="minorHAnsi" w:hAnsiTheme="minorHAnsi" w:cstheme="minorHAnsi"/>
          <w:b/>
          <w:sz w:val="20"/>
        </w:rPr>
        <w:t>NY</w:t>
      </w:r>
      <w:r w:rsidRPr="00535149">
        <w:rPr>
          <w:rFonts w:asciiTheme="minorHAnsi" w:hAnsiTheme="minorHAnsi" w:cstheme="minorHAnsi"/>
          <w:b/>
          <w:sz w:val="20"/>
        </w:rPr>
        <w:t xml:space="preserve">                                      </w:t>
      </w:r>
      <w:r w:rsidR="00971C3A" w:rsidRPr="00535149">
        <w:rPr>
          <w:rFonts w:asciiTheme="minorHAnsi" w:hAnsiTheme="minorHAnsi" w:cstheme="minorHAnsi"/>
          <w:b/>
          <w:sz w:val="20"/>
        </w:rPr>
        <w:t xml:space="preserve">Oct 20 </w:t>
      </w:r>
      <w:proofErr w:type="gramStart"/>
      <w:r w:rsidR="00971C3A" w:rsidRPr="00535149">
        <w:rPr>
          <w:rFonts w:asciiTheme="minorHAnsi" w:hAnsiTheme="minorHAnsi" w:cstheme="minorHAnsi"/>
          <w:b/>
          <w:sz w:val="20"/>
        </w:rPr>
        <w:t xml:space="preserve">-  </w:t>
      </w:r>
      <w:r w:rsidRPr="00535149">
        <w:rPr>
          <w:rFonts w:asciiTheme="minorHAnsi" w:hAnsiTheme="minorHAnsi" w:cstheme="minorHAnsi"/>
          <w:b/>
          <w:sz w:val="20"/>
        </w:rPr>
        <w:t>Till</w:t>
      </w:r>
      <w:proofErr w:type="gramEnd"/>
      <w:r w:rsidRPr="00535149">
        <w:rPr>
          <w:rFonts w:asciiTheme="minorHAnsi" w:hAnsiTheme="minorHAnsi" w:cstheme="minorHAnsi"/>
          <w:b/>
          <w:sz w:val="20"/>
        </w:rPr>
        <w:t xml:space="preserve"> Now</w:t>
      </w:r>
    </w:p>
    <w:p w14:paraId="503E2AA7" w14:textId="7E6751D8" w:rsidR="00971C3A" w:rsidRPr="00535149" w:rsidRDefault="00471897" w:rsidP="00971C3A">
      <w:pPr>
        <w:rPr>
          <w:rFonts w:asciiTheme="minorHAnsi" w:hAnsiTheme="minorHAnsi" w:cstheme="minorHAnsi"/>
          <w:sz w:val="20"/>
          <w:lang w:val="en-US" w:eastAsia="en-US"/>
        </w:rPr>
      </w:pPr>
      <w:r w:rsidRPr="00535149">
        <w:rPr>
          <w:rStyle w:val="Emphasis"/>
          <w:rFonts w:asciiTheme="minorHAnsi" w:hAnsiTheme="minorHAnsi" w:cstheme="minorHAnsi"/>
          <w:i w:val="0"/>
          <w:sz w:val="20"/>
        </w:rPr>
        <w:t xml:space="preserve">.Net </w:t>
      </w:r>
      <w:r w:rsidR="00971C3A" w:rsidRPr="00535149">
        <w:rPr>
          <w:rStyle w:val="Emphasis"/>
          <w:rFonts w:asciiTheme="minorHAnsi" w:hAnsiTheme="minorHAnsi" w:cstheme="minorHAnsi"/>
          <w:i w:val="0"/>
          <w:sz w:val="20"/>
        </w:rPr>
        <w:t xml:space="preserve">Expert </w:t>
      </w:r>
    </w:p>
    <w:p w14:paraId="3C3B3762" w14:textId="77777777" w:rsidR="00971C3A" w:rsidRPr="00535149" w:rsidRDefault="00971C3A" w:rsidP="00971C3A">
      <w:pPr>
        <w:pStyle w:val="NormalWeb"/>
        <w:shd w:val="clear" w:color="auto" w:fill="FFFFFF"/>
        <w:spacing w:before="0" w:beforeAutospacing="0" w:after="0" w:afterAutospacing="0"/>
        <w:jc w:val="both"/>
        <w:rPr>
          <w:rFonts w:asciiTheme="minorHAnsi" w:hAnsiTheme="minorHAnsi" w:cstheme="minorHAnsi"/>
          <w:b/>
          <w:iCs/>
          <w:sz w:val="20"/>
          <w:szCs w:val="20"/>
        </w:rPr>
      </w:pPr>
    </w:p>
    <w:p w14:paraId="7E967BC0" w14:textId="30F8EE82" w:rsidR="00971C3A" w:rsidRPr="00535149" w:rsidRDefault="00971C3A" w:rsidP="00971C3A">
      <w:pPr>
        <w:shd w:val="clear" w:color="auto" w:fill="FFFFFF"/>
        <w:suppressAutoHyphens w:val="0"/>
        <w:textAlignment w:val="baseline"/>
        <w:rPr>
          <w:rFonts w:asciiTheme="minorHAnsi" w:hAnsiTheme="minorHAnsi" w:cstheme="minorHAnsi"/>
          <w:sz w:val="20"/>
        </w:rPr>
      </w:pPr>
      <w:r w:rsidRPr="00535149">
        <w:rPr>
          <w:rFonts w:asciiTheme="minorHAnsi" w:hAnsiTheme="minorHAnsi" w:cstheme="minorHAnsi"/>
          <w:sz w:val="20"/>
        </w:rPr>
        <w:t xml:space="preserve">Develop, implement, manage, and maintain applications using Microsoft .Net technology in support of NYBE HEMP CRM Back-office system. Staff needs to </w:t>
      </w:r>
      <w:proofErr w:type="spellStart"/>
      <w:r w:rsidRPr="00535149">
        <w:rPr>
          <w:rFonts w:asciiTheme="minorHAnsi" w:hAnsiTheme="minorHAnsi" w:cstheme="minorHAnsi"/>
          <w:sz w:val="20"/>
        </w:rPr>
        <w:t>analyze</w:t>
      </w:r>
      <w:proofErr w:type="spellEnd"/>
      <w:r w:rsidRPr="00535149">
        <w:rPr>
          <w:rFonts w:asciiTheme="minorHAnsi" w:hAnsiTheme="minorHAnsi" w:cstheme="minorHAnsi"/>
          <w:sz w:val="20"/>
        </w:rPr>
        <w:t>, design and configure changes within the system to incorporate NYBE portal functionality.  Work with CTO and GLP architects and GLP NYBE developers to develop, configure and support various back office integration points and activities. </w:t>
      </w:r>
      <w:r w:rsidR="00B41883" w:rsidRPr="00535149">
        <w:rPr>
          <w:rFonts w:asciiTheme="minorHAnsi" w:hAnsiTheme="minorHAnsi" w:cstheme="minorHAnsi"/>
          <w:color w:val="222222"/>
          <w:sz w:val="20"/>
          <w:shd w:val="clear" w:color="auto" w:fill="FFFFFF"/>
        </w:rPr>
        <w:t>Created and maintained components for healthcare claims intake, adjudication, and processing, ensuring accurate validation and application of business rules.</w:t>
      </w:r>
      <w:r w:rsidRPr="00535149">
        <w:rPr>
          <w:rFonts w:asciiTheme="minorHAnsi" w:hAnsiTheme="minorHAnsi" w:cstheme="minorHAnsi"/>
          <w:sz w:val="20"/>
        </w:rPr>
        <w:t>  </w:t>
      </w:r>
    </w:p>
    <w:p w14:paraId="58DE64CB" w14:textId="77777777" w:rsidR="00971C3A" w:rsidRPr="00535149" w:rsidRDefault="00971C3A" w:rsidP="00971C3A">
      <w:pPr>
        <w:shd w:val="clear" w:color="auto" w:fill="FFFFFF"/>
        <w:suppressAutoHyphens w:val="0"/>
        <w:textAlignment w:val="baseline"/>
        <w:rPr>
          <w:rFonts w:asciiTheme="minorHAnsi" w:hAnsiTheme="minorHAnsi" w:cstheme="minorHAnsi"/>
          <w:sz w:val="20"/>
        </w:rPr>
      </w:pPr>
    </w:p>
    <w:p w14:paraId="6E16782C" w14:textId="20E5C80F" w:rsidR="00971C3A" w:rsidRPr="00535149" w:rsidRDefault="00971C3A" w:rsidP="00971C3A">
      <w:pPr>
        <w:shd w:val="clear" w:color="auto" w:fill="FFFFFF"/>
        <w:suppressAutoHyphens w:val="0"/>
        <w:textAlignment w:val="baseline"/>
        <w:rPr>
          <w:rFonts w:asciiTheme="minorHAnsi" w:hAnsiTheme="minorHAnsi" w:cstheme="minorHAnsi"/>
          <w:color w:val="222222"/>
          <w:sz w:val="20"/>
          <w:lang w:val="en-US" w:eastAsia="en-US"/>
        </w:rPr>
      </w:pPr>
      <w:r w:rsidRPr="00535149">
        <w:rPr>
          <w:rStyle w:val="Strong"/>
          <w:rFonts w:asciiTheme="minorHAnsi" w:hAnsiTheme="minorHAnsi" w:cstheme="minorHAnsi"/>
          <w:sz w:val="20"/>
          <w:bdr w:val="none" w:sz="0" w:space="0" w:color="auto" w:frame="1"/>
        </w:rPr>
        <w:t>Responsibilities</w:t>
      </w:r>
      <w:r w:rsidRPr="00535149">
        <w:rPr>
          <w:rFonts w:asciiTheme="minorHAnsi" w:hAnsiTheme="minorHAnsi" w:cstheme="minorHAnsi"/>
          <w:b/>
          <w:bCs/>
          <w:color w:val="222222"/>
          <w:sz w:val="20"/>
          <w:lang w:val="en-US" w:eastAsia="en-US"/>
        </w:rPr>
        <w:t>:</w:t>
      </w:r>
      <w:r w:rsidRPr="00535149">
        <w:rPr>
          <w:rFonts w:asciiTheme="minorHAnsi" w:hAnsiTheme="minorHAnsi" w:cstheme="minorHAnsi"/>
          <w:color w:val="222222"/>
          <w:sz w:val="20"/>
          <w:lang w:val="en-US" w:eastAsia="en-US"/>
        </w:rPr>
        <w:t> </w:t>
      </w:r>
    </w:p>
    <w:p w14:paraId="6F0D20E6" w14:textId="09F1FE3C"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w:t>
      </w:r>
      <w:r w:rsidR="00AD69B5" w:rsidRPr="00535149">
        <w:rPr>
          <w:rFonts w:asciiTheme="minorHAnsi" w:hAnsiTheme="minorHAnsi" w:cstheme="minorHAnsi"/>
          <w:sz w:val="20"/>
        </w:rPr>
        <w:t>Analyse</w:t>
      </w:r>
      <w:r w:rsidRPr="00535149">
        <w:rPr>
          <w:rFonts w:asciiTheme="minorHAnsi" w:hAnsiTheme="minorHAnsi" w:cstheme="minorHAnsi"/>
          <w:sz w:val="20"/>
        </w:rPr>
        <w:t xml:space="preserve"> and interpret business rules and workflows for application design. </w:t>
      </w:r>
    </w:p>
    <w:p w14:paraId="65B40D91" w14:textId="47A409E9"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Workflow analysis </w:t>
      </w:r>
    </w:p>
    <w:p w14:paraId="477950D0" w14:textId="73DAA95A"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Performance Metrics/Data Analysis </w:t>
      </w:r>
    </w:p>
    <w:p w14:paraId="09A443D9" w14:textId="1C17D11A" w:rsidR="000D1DDF" w:rsidRPr="00535149" w:rsidRDefault="000D1DDF"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Architect to design the application </w:t>
      </w:r>
      <w:r w:rsidR="00DE3E6C" w:rsidRPr="00535149">
        <w:rPr>
          <w:rFonts w:asciiTheme="minorHAnsi" w:hAnsiTheme="minorHAnsi" w:cstheme="minorHAnsi"/>
          <w:sz w:val="20"/>
        </w:rPr>
        <w:t>from end to end</w:t>
      </w:r>
      <w:r w:rsidR="00E32A31" w:rsidRPr="00535149">
        <w:rPr>
          <w:rFonts w:asciiTheme="minorHAnsi" w:hAnsiTheme="minorHAnsi" w:cstheme="minorHAnsi"/>
          <w:sz w:val="20"/>
        </w:rPr>
        <w:t xml:space="preserve">, Designing, developing, and implementing unit and scenario testing for </w:t>
      </w:r>
      <w:r w:rsidR="000C40FB" w:rsidRPr="00535149">
        <w:rPr>
          <w:rFonts w:asciiTheme="minorHAnsi" w:hAnsiTheme="minorHAnsi" w:cstheme="minorHAnsi"/>
          <w:sz w:val="20"/>
        </w:rPr>
        <w:t>new code base</w:t>
      </w:r>
      <w:r w:rsidR="00DE3E6C" w:rsidRPr="00535149">
        <w:rPr>
          <w:rFonts w:asciiTheme="minorHAnsi" w:hAnsiTheme="minorHAnsi" w:cstheme="minorHAnsi"/>
          <w:sz w:val="20"/>
        </w:rPr>
        <w:t>.</w:t>
      </w:r>
    </w:p>
    <w:p w14:paraId="2259EFF8" w14:textId="0095686D" w:rsidR="00DE3E6C" w:rsidRPr="00535149" w:rsidRDefault="00DE3E6C"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REST API Web Development </w:t>
      </w:r>
    </w:p>
    <w:p w14:paraId="141E0CF0" w14:textId="322A00C4"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Interface Design and coding of application </w:t>
      </w:r>
    </w:p>
    <w:p w14:paraId="106C2869" w14:textId="5F75E808" w:rsidR="00535149" w:rsidRPr="00535149" w:rsidRDefault="00535149"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Maintained and enhanced legacy </w:t>
      </w:r>
      <w:r w:rsidRPr="00535149">
        <w:rPr>
          <w:rStyle w:val="Strong"/>
          <w:rFonts w:asciiTheme="minorHAnsi" w:hAnsiTheme="minorHAnsi" w:cstheme="minorHAnsi"/>
          <w:b w:val="0"/>
          <w:sz w:val="20"/>
        </w:rPr>
        <w:t>VB6 applications</w:t>
      </w:r>
      <w:r w:rsidRPr="00535149">
        <w:rPr>
          <w:rFonts w:asciiTheme="minorHAnsi" w:hAnsiTheme="minorHAnsi" w:cstheme="minorHAnsi"/>
          <w:sz w:val="20"/>
        </w:rPr>
        <w:t xml:space="preserve"> critical to healthcare insurance operations, including </w:t>
      </w:r>
      <w:r w:rsidRPr="00535149">
        <w:rPr>
          <w:rStyle w:val="Strong"/>
          <w:rFonts w:asciiTheme="minorHAnsi" w:hAnsiTheme="minorHAnsi" w:cstheme="minorHAnsi"/>
          <w:b w:val="0"/>
          <w:sz w:val="20"/>
        </w:rPr>
        <w:t>claims processing</w:t>
      </w:r>
      <w:r w:rsidRPr="00535149">
        <w:rPr>
          <w:rFonts w:asciiTheme="minorHAnsi" w:hAnsiTheme="minorHAnsi" w:cstheme="minorHAnsi"/>
          <w:sz w:val="20"/>
        </w:rPr>
        <w:t xml:space="preserve"> and </w:t>
      </w:r>
      <w:r w:rsidRPr="00535149">
        <w:rPr>
          <w:rStyle w:val="Strong"/>
          <w:rFonts w:asciiTheme="minorHAnsi" w:hAnsiTheme="minorHAnsi" w:cstheme="minorHAnsi"/>
          <w:b w:val="0"/>
          <w:sz w:val="20"/>
        </w:rPr>
        <w:t>member eligibility systems</w:t>
      </w:r>
      <w:r w:rsidRPr="00535149">
        <w:rPr>
          <w:rFonts w:asciiTheme="minorHAnsi" w:hAnsiTheme="minorHAnsi" w:cstheme="minorHAnsi"/>
          <w:b/>
          <w:sz w:val="20"/>
        </w:rPr>
        <w:t>.</w:t>
      </w:r>
    </w:p>
    <w:p w14:paraId="5FE310B4" w14:textId="1577B9C6"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Provide training to staff on any learned new technologies.  </w:t>
      </w:r>
    </w:p>
    <w:p w14:paraId="2504A81A" w14:textId="6E643754"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 Good communications skills that enable team members to </w:t>
      </w:r>
      <w:r w:rsidR="00946DDF" w:rsidRPr="00535149">
        <w:rPr>
          <w:rFonts w:asciiTheme="minorHAnsi" w:hAnsiTheme="minorHAnsi" w:cstheme="minorHAnsi"/>
          <w:sz w:val="20"/>
        </w:rPr>
        <w:t>fulfil</w:t>
      </w:r>
      <w:r w:rsidRPr="00535149">
        <w:rPr>
          <w:rFonts w:asciiTheme="minorHAnsi" w:hAnsiTheme="minorHAnsi" w:cstheme="minorHAnsi"/>
          <w:sz w:val="20"/>
        </w:rPr>
        <w:t xml:space="preserve"> tasks in a timely fashion. </w:t>
      </w:r>
    </w:p>
    <w:p w14:paraId="3EB1B7B3" w14:textId="76909EB9"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Assist the Configuration and Release Management teams in scheduling and performing deployment. </w:t>
      </w:r>
    </w:p>
    <w:p w14:paraId="25261B5D" w14:textId="55086E53" w:rsidR="00B41883" w:rsidRPr="00535149" w:rsidRDefault="00B41883" w:rsidP="00971C3A">
      <w:pPr>
        <w:numPr>
          <w:ilvl w:val="0"/>
          <w:numId w:val="2"/>
        </w:numPr>
        <w:jc w:val="both"/>
        <w:rPr>
          <w:rFonts w:asciiTheme="minorHAnsi" w:hAnsiTheme="minorHAnsi" w:cstheme="minorHAnsi"/>
          <w:sz w:val="20"/>
        </w:rPr>
      </w:pPr>
      <w:r w:rsidRPr="00535149">
        <w:rPr>
          <w:rFonts w:asciiTheme="minorHAnsi" w:hAnsiTheme="minorHAnsi" w:cstheme="minorHAnsi"/>
          <w:color w:val="222222"/>
          <w:sz w:val="20"/>
          <w:shd w:val="clear" w:color="auto" w:fill="FFFFFF"/>
        </w:rPr>
        <w:t>Created and maintained components for healthcare claims intake, adjudication, and processing, ensuring accurate validation and application of business rules.</w:t>
      </w:r>
    </w:p>
    <w:p w14:paraId="253FFCCF" w14:textId="49536262" w:rsidR="001130F6" w:rsidRPr="00535149" w:rsidRDefault="001130F6"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Azure Cloud-based infrastructure design and implementation</w:t>
      </w:r>
    </w:p>
    <w:p w14:paraId="1EF21D86" w14:textId="4466AEC1" w:rsidR="00535149" w:rsidRPr="00535149" w:rsidRDefault="00535149"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Developed custom </w:t>
      </w:r>
      <w:r w:rsidRPr="00535149">
        <w:rPr>
          <w:rStyle w:val="Strong"/>
          <w:rFonts w:asciiTheme="minorHAnsi" w:hAnsiTheme="minorHAnsi" w:cstheme="minorHAnsi"/>
          <w:b w:val="0"/>
          <w:sz w:val="20"/>
        </w:rPr>
        <w:t>user interfaces and forms</w:t>
      </w:r>
      <w:r w:rsidRPr="00535149">
        <w:rPr>
          <w:rFonts w:asciiTheme="minorHAnsi" w:hAnsiTheme="minorHAnsi" w:cstheme="minorHAnsi"/>
          <w:sz w:val="20"/>
        </w:rPr>
        <w:t xml:space="preserve"> using VB6 for internal healthcare teams, improving data entry efficiency and reducing processing errors.</w:t>
      </w:r>
    </w:p>
    <w:p w14:paraId="42E12817" w14:textId="45163AEF"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Conduct code review and provide knowledge transfer to the pear developers. </w:t>
      </w:r>
    </w:p>
    <w:p w14:paraId="7A2CBED7" w14:textId="696C5D37" w:rsidR="00CD7EC4" w:rsidRPr="00535149" w:rsidRDefault="00CD7EC4"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Troubleshooting the systems, finding root cause and resolution</w:t>
      </w:r>
    </w:p>
    <w:p w14:paraId="52CBE0EE" w14:textId="4D5FAEE5" w:rsidR="00971C3A"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Manage code Merge and code version control. </w:t>
      </w:r>
    </w:p>
    <w:p w14:paraId="78583B27" w14:textId="074C2E6D" w:rsidR="00B41F12" w:rsidRPr="00B41F12" w:rsidRDefault="00B41F12" w:rsidP="00B41F12">
      <w:pPr>
        <w:numPr>
          <w:ilvl w:val="0"/>
          <w:numId w:val="2"/>
        </w:numPr>
        <w:rPr>
          <w:rFonts w:asciiTheme="minorHAnsi" w:hAnsiTheme="minorHAnsi" w:cstheme="minorHAnsi"/>
          <w:sz w:val="20"/>
        </w:rPr>
      </w:pPr>
      <w:r w:rsidRPr="00535149">
        <w:rPr>
          <w:rFonts w:asciiTheme="minorHAnsi" w:hAnsiTheme="minorHAnsi" w:cstheme="minorHAnsi"/>
          <w:sz w:val="20"/>
        </w:rPr>
        <w:t xml:space="preserve">Report generation using SSIS and SSRS </w:t>
      </w:r>
    </w:p>
    <w:p w14:paraId="7280FDD9" w14:textId="0A66465B"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lastRenderedPageBreak/>
        <w:t>Lead developer and test web applications in an agile project management process using modern technology solutions. </w:t>
      </w:r>
    </w:p>
    <w:p w14:paraId="10A5D313" w14:textId="08992798" w:rsidR="00B41883" w:rsidRPr="00535149" w:rsidRDefault="00B41883" w:rsidP="00971C3A">
      <w:pPr>
        <w:numPr>
          <w:ilvl w:val="0"/>
          <w:numId w:val="2"/>
        </w:numPr>
        <w:jc w:val="both"/>
        <w:rPr>
          <w:rFonts w:asciiTheme="minorHAnsi" w:hAnsiTheme="minorHAnsi" w:cstheme="minorHAnsi"/>
          <w:sz w:val="20"/>
        </w:rPr>
      </w:pPr>
      <w:r w:rsidRPr="00535149">
        <w:rPr>
          <w:rFonts w:asciiTheme="minorHAnsi" w:hAnsiTheme="minorHAnsi" w:cstheme="minorHAnsi"/>
          <w:color w:val="222222"/>
          <w:sz w:val="20"/>
          <w:shd w:val="clear" w:color="auto" w:fill="FFFFFF"/>
        </w:rPr>
        <w:t xml:space="preserve">Designed and implemented modules for policy administration, including member </w:t>
      </w:r>
      <w:proofErr w:type="spellStart"/>
      <w:r w:rsidRPr="00535149">
        <w:rPr>
          <w:rFonts w:asciiTheme="minorHAnsi" w:hAnsiTheme="minorHAnsi" w:cstheme="minorHAnsi"/>
          <w:color w:val="222222"/>
          <w:sz w:val="20"/>
          <w:shd w:val="clear" w:color="auto" w:fill="FFFFFF"/>
        </w:rPr>
        <w:t>enrollment</w:t>
      </w:r>
      <w:proofErr w:type="spellEnd"/>
      <w:r w:rsidRPr="00535149">
        <w:rPr>
          <w:rFonts w:asciiTheme="minorHAnsi" w:hAnsiTheme="minorHAnsi" w:cstheme="minorHAnsi"/>
          <w:color w:val="222222"/>
          <w:sz w:val="20"/>
          <w:shd w:val="clear" w:color="auto" w:fill="FFFFFF"/>
        </w:rPr>
        <w:t>, eligibility determination, and benefits validation in a health insurance payer environment.</w:t>
      </w:r>
    </w:p>
    <w:p w14:paraId="5997638B" w14:textId="146555F5"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Create diagrams of methodologies, </w:t>
      </w:r>
      <w:r w:rsidR="00D51FCA" w:rsidRPr="00535149">
        <w:rPr>
          <w:rFonts w:asciiTheme="minorHAnsi" w:hAnsiTheme="minorHAnsi" w:cstheme="minorHAnsi"/>
          <w:sz w:val="20"/>
        </w:rPr>
        <w:t>processes,</w:t>
      </w:r>
      <w:r w:rsidRPr="00535149">
        <w:rPr>
          <w:rFonts w:asciiTheme="minorHAnsi" w:hAnsiTheme="minorHAnsi" w:cstheme="minorHAnsi"/>
          <w:sz w:val="20"/>
        </w:rPr>
        <w:t xml:space="preserve"> and logical flows as well as data models. </w:t>
      </w:r>
    </w:p>
    <w:p w14:paraId="1FD2B320" w14:textId="6C90C57B"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Design libraries to support reusable components using SOLID principle. </w:t>
      </w:r>
    </w:p>
    <w:p w14:paraId="03AB44A3" w14:textId="77777777" w:rsidR="003A3604" w:rsidRPr="00535149" w:rsidRDefault="003A3604" w:rsidP="003A3604">
      <w:pPr>
        <w:numPr>
          <w:ilvl w:val="0"/>
          <w:numId w:val="2"/>
        </w:numPr>
        <w:rPr>
          <w:rFonts w:asciiTheme="minorHAnsi" w:hAnsiTheme="minorHAnsi" w:cstheme="minorHAnsi"/>
          <w:sz w:val="20"/>
        </w:rPr>
      </w:pPr>
      <w:r w:rsidRPr="00535149">
        <w:rPr>
          <w:rFonts w:asciiTheme="minorHAnsi" w:hAnsiTheme="minorHAnsi" w:cstheme="minorHAnsi"/>
          <w:sz w:val="20"/>
        </w:rPr>
        <w:t>Experience in resolving the technical road blockers faced by the team</w:t>
      </w:r>
    </w:p>
    <w:p w14:paraId="014D0AFD" w14:textId="57C526C8" w:rsidR="003A3604" w:rsidRPr="00535149" w:rsidRDefault="003A3604" w:rsidP="003A3604">
      <w:pPr>
        <w:numPr>
          <w:ilvl w:val="0"/>
          <w:numId w:val="2"/>
        </w:numPr>
        <w:rPr>
          <w:rFonts w:asciiTheme="minorHAnsi" w:hAnsiTheme="minorHAnsi" w:cstheme="minorHAnsi"/>
          <w:sz w:val="20"/>
        </w:rPr>
      </w:pPr>
      <w:r w:rsidRPr="00535149">
        <w:rPr>
          <w:rFonts w:asciiTheme="minorHAnsi" w:hAnsiTheme="minorHAnsi" w:cstheme="minorHAnsi"/>
          <w:sz w:val="20"/>
        </w:rPr>
        <w:t>Managing sprint level deliverables and participating in sprint demos</w:t>
      </w:r>
    </w:p>
    <w:p w14:paraId="712E8E1E" w14:textId="60387F49"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Building Web Applications using Front end Frameworks like Vue JS, Angular </w:t>
      </w:r>
    </w:p>
    <w:p w14:paraId="220EF748" w14:textId="050B13D2"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Build responsive web applications using JavaScript, Type Script, Bootstrap 4, CSS3, HTML5, JSON </w:t>
      </w:r>
    </w:p>
    <w:p w14:paraId="33314BAA" w14:textId="1880D864"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Design and develop web services using </w:t>
      </w:r>
      <w:proofErr w:type="spellStart"/>
      <w:r w:rsidRPr="00535149">
        <w:rPr>
          <w:rFonts w:asciiTheme="minorHAnsi" w:hAnsiTheme="minorHAnsi" w:cstheme="minorHAnsi"/>
          <w:sz w:val="20"/>
        </w:rPr>
        <w:t>WebAPI</w:t>
      </w:r>
      <w:proofErr w:type="spellEnd"/>
      <w:r w:rsidRPr="00535149">
        <w:rPr>
          <w:rFonts w:asciiTheme="minorHAnsi" w:hAnsiTheme="minorHAnsi" w:cstheme="minorHAnsi"/>
          <w:sz w:val="20"/>
        </w:rPr>
        <w:t> 2 and HTTP Action Results.  </w:t>
      </w:r>
      <w:proofErr w:type="spellStart"/>
      <w:r w:rsidRPr="00535149">
        <w:rPr>
          <w:rFonts w:asciiTheme="minorHAnsi" w:hAnsiTheme="minorHAnsi" w:cstheme="minorHAnsi"/>
          <w:sz w:val="20"/>
        </w:rPr>
        <w:t>GraphQL</w:t>
      </w:r>
      <w:proofErr w:type="spellEnd"/>
      <w:r w:rsidRPr="00535149">
        <w:rPr>
          <w:rFonts w:asciiTheme="minorHAnsi" w:hAnsiTheme="minorHAnsi" w:cstheme="minorHAnsi"/>
          <w:sz w:val="20"/>
        </w:rPr>
        <w:t> a plus. </w:t>
      </w:r>
    </w:p>
    <w:p w14:paraId="05308FAE" w14:textId="53C293AC"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Generate REST microservices designed with scalability and portability in mind. </w:t>
      </w:r>
    </w:p>
    <w:p w14:paraId="3304AE4C" w14:textId="0CA83997" w:rsidR="00971C3A" w:rsidRPr="00535149"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Create SQL statement with performance in mind for database initializations designed for seeding data intended for automated testing. </w:t>
      </w:r>
    </w:p>
    <w:p w14:paraId="3133C110" w14:textId="26968FBD" w:rsidR="001350B7" w:rsidRPr="00535149" w:rsidRDefault="001350B7"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Scrum/Agile development methodologies</w:t>
      </w:r>
      <w:r w:rsidR="00263F81" w:rsidRPr="00535149">
        <w:rPr>
          <w:rFonts w:asciiTheme="minorHAnsi" w:hAnsiTheme="minorHAnsi" w:cstheme="minorHAnsi"/>
          <w:sz w:val="20"/>
        </w:rPr>
        <w:t>.</w:t>
      </w:r>
    </w:p>
    <w:p w14:paraId="00692C53" w14:textId="2DC55FC3" w:rsidR="00812342" w:rsidRPr="00535149" w:rsidRDefault="00812342"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Automated deployment using Azure CI/CD pipeline.</w:t>
      </w:r>
    </w:p>
    <w:p w14:paraId="559F7A44" w14:textId="58C2F94D" w:rsidR="00971C3A"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LINQ with entity framework to be used in data layer. </w:t>
      </w:r>
    </w:p>
    <w:p w14:paraId="0F7BBE79" w14:textId="317D577D" w:rsidR="00225F34" w:rsidRPr="00535149" w:rsidRDefault="00225F34" w:rsidP="00971C3A">
      <w:pPr>
        <w:numPr>
          <w:ilvl w:val="0"/>
          <w:numId w:val="2"/>
        </w:numPr>
        <w:jc w:val="both"/>
        <w:rPr>
          <w:rFonts w:asciiTheme="minorHAnsi" w:hAnsiTheme="minorHAnsi" w:cstheme="minorHAnsi"/>
          <w:sz w:val="20"/>
        </w:rPr>
      </w:pPr>
      <w:r>
        <w:rPr>
          <w:rFonts w:asciiTheme="minorHAnsi" w:hAnsiTheme="minorHAnsi" w:cstheme="minorHAnsi"/>
          <w:sz w:val="20"/>
        </w:rPr>
        <w:t xml:space="preserve">End to End prod support for defect fixes </w:t>
      </w:r>
      <w:r w:rsidR="005531EF">
        <w:rPr>
          <w:rFonts w:asciiTheme="minorHAnsi" w:hAnsiTheme="minorHAnsi" w:cstheme="minorHAnsi"/>
          <w:sz w:val="20"/>
        </w:rPr>
        <w:t xml:space="preserve">and data fixes by creating </w:t>
      </w:r>
      <w:proofErr w:type="spellStart"/>
      <w:r w:rsidR="005531EF">
        <w:rPr>
          <w:rFonts w:asciiTheme="minorHAnsi" w:hAnsiTheme="minorHAnsi" w:cstheme="minorHAnsi"/>
          <w:sz w:val="20"/>
        </w:rPr>
        <w:t>sql</w:t>
      </w:r>
      <w:proofErr w:type="spellEnd"/>
      <w:r w:rsidR="005531EF">
        <w:rPr>
          <w:rFonts w:asciiTheme="minorHAnsi" w:hAnsiTheme="minorHAnsi" w:cstheme="minorHAnsi"/>
          <w:sz w:val="20"/>
        </w:rPr>
        <w:t xml:space="preserve"> </w:t>
      </w:r>
      <w:proofErr w:type="gramStart"/>
      <w:r w:rsidR="005531EF">
        <w:rPr>
          <w:rFonts w:asciiTheme="minorHAnsi" w:hAnsiTheme="minorHAnsi" w:cstheme="minorHAnsi"/>
          <w:sz w:val="20"/>
        </w:rPr>
        <w:t xml:space="preserve">scripts </w:t>
      </w:r>
      <w:r>
        <w:rPr>
          <w:rFonts w:asciiTheme="minorHAnsi" w:hAnsiTheme="minorHAnsi" w:cstheme="minorHAnsi"/>
          <w:sz w:val="20"/>
        </w:rPr>
        <w:t>.</w:t>
      </w:r>
      <w:proofErr w:type="gramEnd"/>
    </w:p>
    <w:p w14:paraId="622268AE" w14:textId="354D0213" w:rsidR="00971C3A" w:rsidRDefault="00971C3A" w:rsidP="00971C3A">
      <w:pPr>
        <w:numPr>
          <w:ilvl w:val="0"/>
          <w:numId w:val="2"/>
        </w:numPr>
        <w:jc w:val="both"/>
        <w:rPr>
          <w:rFonts w:asciiTheme="minorHAnsi" w:hAnsiTheme="minorHAnsi" w:cstheme="minorHAnsi"/>
          <w:sz w:val="20"/>
        </w:rPr>
      </w:pPr>
      <w:r w:rsidRPr="00535149">
        <w:rPr>
          <w:rFonts w:asciiTheme="minorHAnsi" w:hAnsiTheme="minorHAnsi" w:cstheme="minorHAnsi"/>
          <w:sz w:val="20"/>
        </w:rPr>
        <w:t> HTML extensions helpers and or web components to create standard look and feel for different UI widgets. </w:t>
      </w:r>
    </w:p>
    <w:p w14:paraId="661176D0" w14:textId="77777777" w:rsidR="00FA7212" w:rsidRPr="00FA7212" w:rsidRDefault="00FA7212" w:rsidP="00FA7212">
      <w:pPr>
        <w:numPr>
          <w:ilvl w:val="0"/>
          <w:numId w:val="2"/>
        </w:numPr>
        <w:jc w:val="both"/>
        <w:rPr>
          <w:rFonts w:asciiTheme="minorHAnsi" w:hAnsiTheme="minorHAnsi" w:cstheme="minorHAnsi"/>
          <w:sz w:val="20"/>
        </w:rPr>
      </w:pPr>
      <w:r w:rsidRPr="00FA7212">
        <w:rPr>
          <w:rFonts w:asciiTheme="minorHAnsi" w:hAnsiTheme="minorHAnsi" w:cstheme="minorHAnsi"/>
          <w:sz w:val="20"/>
        </w:rPr>
        <w:t xml:space="preserve">Used </w:t>
      </w:r>
      <w:r w:rsidRPr="00FA7212">
        <w:rPr>
          <w:rFonts w:asciiTheme="minorHAnsi" w:hAnsiTheme="minorHAnsi" w:cstheme="minorHAnsi"/>
          <w:b/>
          <w:bCs/>
          <w:sz w:val="20"/>
        </w:rPr>
        <w:t>Splunk</w:t>
      </w:r>
      <w:r w:rsidRPr="00FA7212">
        <w:rPr>
          <w:rFonts w:asciiTheme="minorHAnsi" w:hAnsiTheme="minorHAnsi" w:cstheme="minorHAnsi"/>
          <w:sz w:val="20"/>
        </w:rPr>
        <w:t xml:space="preserve"> to search, analyze, and monitor application and system logs for issue investigation and performance tracking.</w:t>
      </w:r>
    </w:p>
    <w:p w14:paraId="4707F5E9" w14:textId="77777777" w:rsidR="00FA7212" w:rsidRPr="00FA7212" w:rsidRDefault="00FA7212" w:rsidP="00FA7212">
      <w:pPr>
        <w:numPr>
          <w:ilvl w:val="0"/>
          <w:numId w:val="2"/>
        </w:numPr>
        <w:jc w:val="both"/>
        <w:rPr>
          <w:rFonts w:asciiTheme="minorHAnsi" w:hAnsiTheme="minorHAnsi" w:cstheme="minorHAnsi"/>
          <w:sz w:val="20"/>
        </w:rPr>
      </w:pPr>
      <w:r w:rsidRPr="00FA7212">
        <w:rPr>
          <w:rFonts w:asciiTheme="minorHAnsi" w:hAnsiTheme="minorHAnsi" w:cstheme="minorHAnsi"/>
          <w:sz w:val="20"/>
        </w:rPr>
        <w:t xml:space="preserve">Built and ran </w:t>
      </w:r>
      <w:r w:rsidRPr="00FA7212">
        <w:rPr>
          <w:rFonts w:asciiTheme="minorHAnsi" w:hAnsiTheme="minorHAnsi" w:cstheme="minorHAnsi"/>
          <w:b/>
          <w:bCs/>
          <w:sz w:val="20"/>
        </w:rPr>
        <w:t>Splunk queries (SPL)</w:t>
      </w:r>
      <w:r w:rsidRPr="00FA7212">
        <w:rPr>
          <w:rFonts w:asciiTheme="minorHAnsi" w:hAnsiTheme="minorHAnsi" w:cstheme="minorHAnsi"/>
          <w:sz w:val="20"/>
        </w:rPr>
        <w:t xml:space="preserve"> to identify errors, trends, and operational insights.</w:t>
      </w:r>
    </w:p>
    <w:p w14:paraId="1771B826" w14:textId="77777777" w:rsidR="00FA7212" w:rsidRPr="00FA7212" w:rsidRDefault="00FA7212" w:rsidP="00FA7212">
      <w:pPr>
        <w:numPr>
          <w:ilvl w:val="0"/>
          <w:numId w:val="2"/>
        </w:numPr>
        <w:jc w:val="both"/>
        <w:rPr>
          <w:rFonts w:asciiTheme="minorHAnsi" w:hAnsiTheme="minorHAnsi" w:cstheme="minorHAnsi"/>
          <w:sz w:val="20"/>
        </w:rPr>
      </w:pPr>
      <w:r w:rsidRPr="00FA7212">
        <w:rPr>
          <w:rFonts w:asciiTheme="minorHAnsi" w:hAnsiTheme="minorHAnsi" w:cstheme="minorHAnsi"/>
          <w:sz w:val="20"/>
        </w:rPr>
        <w:t xml:space="preserve">Assisted in </w:t>
      </w:r>
      <w:r w:rsidRPr="00FA7212">
        <w:rPr>
          <w:rFonts w:asciiTheme="minorHAnsi" w:hAnsiTheme="minorHAnsi" w:cstheme="minorHAnsi"/>
          <w:b/>
          <w:bCs/>
          <w:sz w:val="20"/>
        </w:rPr>
        <w:t>troubleshooting production issues</w:t>
      </w:r>
      <w:r w:rsidRPr="00FA7212">
        <w:rPr>
          <w:rFonts w:asciiTheme="minorHAnsi" w:hAnsiTheme="minorHAnsi" w:cstheme="minorHAnsi"/>
          <w:sz w:val="20"/>
        </w:rPr>
        <w:t xml:space="preserve"> by analyzing logs and dashboards in Splunk.</w:t>
      </w:r>
    </w:p>
    <w:p w14:paraId="4DAD3F2A" w14:textId="77777777" w:rsidR="00FA7212" w:rsidRPr="00535149" w:rsidRDefault="00FA7212" w:rsidP="00FA7212">
      <w:pPr>
        <w:ind w:left="360"/>
        <w:jc w:val="both"/>
        <w:rPr>
          <w:rFonts w:asciiTheme="minorHAnsi" w:hAnsiTheme="minorHAnsi" w:cstheme="minorHAnsi"/>
          <w:sz w:val="20"/>
        </w:rPr>
      </w:pPr>
    </w:p>
    <w:p w14:paraId="6549827E" w14:textId="77777777" w:rsidR="00EA0D4B" w:rsidRPr="00535149" w:rsidRDefault="00EA0D4B" w:rsidP="00EA0D4B">
      <w:pPr>
        <w:tabs>
          <w:tab w:val="left" w:pos="3240"/>
        </w:tabs>
        <w:jc w:val="both"/>
        <w:rPr>
          <w:rFonts w:asciiTheme="minorHAnsi" w:hAnsiTheme="minorHAnsi" w:cstheme="minorHAnsi"/>
          <w:b/>
          <w:sz w:val="20"/>
        </w:rPr>
      </w:pPr>
    </w:p>
    <w:p w14:paraId="19C69458" w14:textId="66770347" w:rsidR="00EA0D4B" w:rsidRPr="00535149" w:rsidRDefault="00EA0D4B" w:rsidP="00EA0D4B">
      <w:pPr>
        <w:tabs>
          <w:tab w:val="left" w:pos="3240"/>
        </w:tabs>
        <w:jc w:val="both"/>
        <w:rPr>
          <w:rFonts w:asciiTheme="minorHAnsi" w:hAnsiTheme="minorHAnsi" w:cstheme="minorHAnsi"/>
          <w:sz w:val="20"/>
        </w:rPr>
      </w:pPr>
      <w:r w:rsidRPr="00535149">
        <w:rPr>
          <w:rFonts w:asciiTheme="minorHAnsi" w:hAnsiTheme="minorHAnsi" w:cstheme="minorHAnsi"/>
          <w:b/>
          <w:sz w:val="20"/>
        </w:rPr>
        <w:t>Environment</w:t>
      </w:r>
      <w:r w:rsidRPr="00535149">
        <w:rPr>
          <w:rFonts w:asciiTheme="minorHAnsi" w:hAnsiTheme="minorHAnsi" w:cstheme="minorHAnsi"/>
          <w:sz w:val="20"/>
        </w:rPr>
        <w:t>: C#,</w:t>
      </w:r>
      <w:r w:rsidR="00E269C8" w:rsidRPr="00535149">
        <w:rPr>
          <w:rFonts w:asciiTheme="minorHAnsi" w:hAnsiTheme="minorHAnsi" w:cstheme="minorHAnsi"/>
          <w:sz w:val="20"/>
        </w:rPr>
        <w:t xml:space="preserve"> </w:t>
      </w:r>
      <w:proofErr w:type="gramStart"/>
      <w:r w:rsidR="00E269C8" w:rsidRPr="00535149">
        <w:rPr>
          <w:rFonts w:asciiTheme="minorHAnsi" w:hAnsiTheme="minorHAnsi" w:cstheme="minorHAnsi"/>
          <w:sz w:val="20"/>
        </w:rPr>
        <w:t xml:space="preserve">C++, </w:t>
      </w:r>
      <w:r w:rsidRPr="00535149">
        <w:rPr>
          <w:rFonts w:asciiTheme="minorHAnsi" w:hAnsiTheme="minorHAnsi" w:cstheme="minorHAnsi"/>
          <w:sz w:val="20"/>
        </w:rPr>
        <w:t xml:space="preserve"> Asp.net</w:t>
      </w:r>
      <w:proofErr w:type="gramEnd"/>
      <w:r w:rsidR="00CB1A1E" w:rsidRPr="00535149">
        <w:rPr>
          <w:rFonts w:asciiTheme="minorHAnsi" w:hAnsiTheme="minorHAnsi" w:cstheme="minorHAnsi"/>
          <w:sz w:val="20"/>
        </w:rPr>
        <w:t xml:space="preserve"> core 3.1 </w:t>
      </w:r>
      <w:proofErr w:type="gramStart"/>
      <w:r w:rsidR="00CB1A1E" w:rsidRPr="00535149">
        <w:rPr>
          <w:rFonts w:asciiTheme="minorHAnsi" w:hAnsiTheme="minorHAnsi" w:cstheme="minorHAnsi"/>
          <w:sz w:val="20"/>
        </w:rPr>
        <w:t xml:space="preserve">MVC </w:t>
      </w:r>
      <w:r w:rsidRPr="00535149">
        <w:rPr>
          <w:rFonts w:asciiTheme="minorHAnsi" w:hAnsiTheme="minorHAnsi" w:cstheme="minorHAnsi"/>
          <w:sz w:val="20"/>
        </w:rPr>
        <w:t>,</w:t>
      </w:r>
      <w:proofErr w:type="gramEnd"/>
      <w:r w:rsidRPr="00535149">
        <w:rPr>
          <w:rFonts w:asciiTheme="minorHAnsi" w:hAnsiTheme="minorHAnsi" w:cstheme="minorHAnsi"/>
          <w:sz w:val="20"/>
        </w:rPr>
        <w:t xml:space="preserve"> Web API, JQuery, JavaScript, HTML, CSS, Git Hub,</w:t>
      </w:r>
      <w:r w:rsidR="00CB1A1E" w:rsidRPr="00535149">
        <w:rPr>
          <w:rFonts w:asciiTheme="minorHAnsi" w:hAnsiTheme="minorHAnsi" w:cstheme="minorHAnsi"/>
          <w:sz w:val="20"/>
        </w:rPr>
        <w:t xml:space="preserve"> </w:t>
      </w:r>
      <w:proofErr w:type="gramStart"/>
      <w:r w:rsidR="00CB1A1E" w:rsidRPr="00535149">
        <w:rPr>
          <w:rFonts w:asciiTheme="minorHAnsi" w:hAnsiTheme="minorHAnsi" w:cstheme="minorHAnsi"/>
          <w:sz w:val="20"/>
        </w:rPr>
        <w:t xml:space="preserve">TFS, </w:t>
      </w:r>
      <w:r w:rsidRPr="00535149">
        <w:rPr>
          <w:rFonts w:asciiTheme="minorHAnsi" w:hAnsiTheme="minorHAnsi" w:cstheme="minorHAnsi"/>
          <w:sz w:val="20"/>
        </w:rPr>
        <w:t xml:space="preserve"> Micro</w:t>
      </w:r>
      <w:proofErr w:type="gramEnd"/>
      <w:r w:rsidRPr="00535149">
        <w:rPr>
          <w:rFonts w:asciiTheme="minorHAnsi" w:hAnsiTheme="minorHAnsi" w:cstheme="minorHAnsi"/>
          <w:sz w:val="20"/>
        </w:rPr>
        <w:t xml:space="preserve"> services</w:t>
      </w:r>
      <w:r w:rsidR="00506B46" w:rsidRPr="00535149">
        <w:rPr>
          <w:rFonts w:asciiTheme="minorHAnsi" w:hAnsiTheme="minorHAnsi" w:cstheme="minorHAnsi"/>
          <w:sz w:val="20"/>
        </w:rPr>
        <w:t>, Microsoft Azure</w:t>
      </w:r>
      <w:r w:rsidR="0030034D" w:rsidRPr="00535149">
        <w:rPr>
          <w:rFonts w:asciiTheme="minorHAnsi" w:hAnsiTheme="minorHAnsi" w:cstheme="minorHAnsi"/>
          <w:sz w:val="20"/>
        </w:rPr>
        <w:t xml:space="preserve"> CI CD Pipelines, Blob </w:t>
      </w:r>
      <w:proofErr w:type="gramStart"/>
      <w:r w:rsidR="0030034D" w:rsidRPr="00535149">
        <w:rPr>
          <w:rFonts w:asciiTheme="minorHAnsi" w:hAnsiTheme="minorHAnsi" w:cstheme="minorHAnsi"/>
          <w:sz w:val="20"/>
        </w:rPr>
        <w:t>storage</w:t>
      </w:r>
      <w:r w:rsidR="006B7517" w:rsidRPr="00535149">
        <w:rPr>
          <w:rFonts w:asciiTheme="minorHAnsi" w:hAnsiTheme="minorHAnsi" w:cstheme="minorHAnsi"/>
          <w:sz w:val="20"/>
        </w:rPr>
        <w:t xml:space="preserve"> ,</w:t>
      </w:r>
      <w:proofErr w:type="gramEnd"/>
      <w:r w:rsidR="006B7517" w:rsidRPr="00535149">
        <w:rPr>
          <w:rFonts w:asciiTheme="minorHAnsi" w:hAnsiTheme="minorHAnsi" w:cstheme="minorHAnsi"/>
          <w:sz w:val="20"/>
        </w:rPr>
        <w:t xml:space="preserve"> Angular </w:t>
      </w:r>
      <w:r w:rsidR="00684293" w:rsidRPr="00535149">
        <w:rPr>
          <w:rFonts w:asciiTheme="minorHAnsi" w:hAnsiTheme="minorHAnsi" w:cstheme="minorHAnsi"/>
          <w:sz w:val="20"/>
        </w:rPr>
        <w:t>8</w:t>
      </w:r>
      <w:r w:rsidR="00DF0090" w:rsidRPr="00535149">
        <w:rPr>
          <w:rFonts w:asciiTheme="minorHAnsi" w:hAnsiTheme="minorHAnsi" w:cstheme="minorHAnsi"/>
          <w:sz w:val="20"/>
        </w:rPr>
        <w:t xml:space="preserve">, </w:t>
      </w:r>
      <w:proofErr w:type="gramStart"/>
      <w:r w:rsidR="00DF0090" w:rsidRPr="00535149">
        <w:rPr>
          <w:rFonts w:asciiTheme="minorHAnsi" w:hAnsiTheme="minorHAnsi" w:cstheme="minorHAnsi"/>
          <w:sz w:val="20"/>
        </w:rPr>
        <w:t>Docker</w:t>
      </w:r>
      <w:r w:rsidR="000C0929" w:rsidRPr="00535149">
        <w:rPr>
          <w:rFonts w:asciiTheme="minorHAnsi" w:hAnsiTheme="minorHAnsi" w:cstheme="minorHAnsi"/>
          <w:sz w:val="20"/>
        </w:rPr>
        <w:t xml:space="preserve"> ,</w:t>
      </w:r>
      <w:proofErr w:type="gramEnd"/>
      <w:r w:rsidR="00190DBA" w:rsidRPr="00535149">
        <w:rPr>
          <w:rFonts w:asciiTheme="minorHAnsi" w:hAnsiTheme="minorHAnsi" w:cstheme="minorHAnsi"/>
          <w:sz w:val="20"/>
        </w:rPr>
        <w:t xml:space="preserve"> </w:t>
      </w:r>
      <w:proofErr w:type="gramStart"/>
      <w:r w:rsidR="00190DBA" w:rsidRPr="00535149">
        <w:rPr>
          <w:rFonts w:asciiTheme="minorHAnsi" w:hAnsiTheme="minorHAnsi" w:cstheme="minorHAnsi"/>
          <w:sz w:val="20"/>
        </w:rPr>
        <w:t>Jenkins</w:t>
      </w:r>
      <w:r w:rsidR="000C0929" w:rsidRPr="00535149">
        <w:rPr>
          <w:rFonts w:asciiTheme="minorHAnsi" w:hAnsiTheme="minorHAnsi" w:cstheme="minorHAnsi"/>
          <w:sz w:val="20"/>
        </w:rPr>
        <w:t xml:space="preserve"> </w:t>
      </w:r>
      <w:r w:rsidR="003C3812" w:rsidRPr="00535149">
        <w:rPr>
          <w:rFonts w:asciiTheme="minorHAnsi" w:hAnsiTheme="minorHAnsi" w:cstheme="minorHAnsi"/>
          <w:sz w:val="20"/>
        </w:rPr>
        <w:t>,</w:t>
      </w:r>
      <w:proofErr w:type="gramEnd"/>
      <w:r w:rsidR="003C3812" w:rsidRPr="00535149">
        <w:rPr>
          <w:rFonts w:asciiTheme="minorHAnsi" w:hAnsiTheme="minorHAnsi" w:cstheme="minorHAnsi"/>
          <w:sz w:val="20"/>
        </w:rPr>
        <w:t xml:space="preserve"> GCP Cloud services</w:t>
      </w:r>
      <w:r w:rsidR="00A07894" w:rsidRPr="00535149">
        <w:rPr>
          <w:rFonts w:asciiTheme="minorHAnsi" w:hAnsiTheme="minorHAnsi" w:cstheme="minorHAnsi"/>
          <w:sz w:val="20"/>
        </w:rPr>
        <w:t xml:space="preserve">, </w:t>
      </w:r>
      <w:proofErr w:type="gramStart"/>
      <w:r w:rsidR="00A07894" w:rsidRPr="00535149">
        <w:rPr>
          <w:rFonts w:asciiTheme="minorHAnsi" w:hAnsiTheme="minorHAnsi" w:cstheme="minorHAnsi"/>
          <w:sz w:val="20"/>
        </w:rPr>
        <w:t>Postgres</w:t>
      </w:r>
      <w:r w:rsidR="005531EF">
        <w:rPr>
          <w:rFonts w:asciiTheme="minorHAnsi" w:hAnsiTheme="minorHAnsi" w:cstheme="minorHAnsi"/>
          <w:sz w:val="20"/>
        </w:rPr>
        <w:t xml:space="preserve"> ,</w:t>
      </w:r>
      <w:proofErr w:type="gramEnd"/>
      <w:r w:rsidR="005531EF">
        <w:rPr>
          <w:rFonts w:asciiTheme="minorHAnsi" w:hAnsiTheme="minorHAnsi" w:cstheme="minorHAnsi"/>
          <w:sz w:val="20"/>
        </w:rPr>
        <w:t xml:space="preserve"> </w:t>
      </w:r>
      <w:proofErr w:type="spellStart"/>
      <w:proofErr w:type="gramStart"/>
      <w:r w:rsidR="005531EF">
        <w:rPr>
          <w:rFonts w:asciiTheme="minorHAnsi" w:hAnsiTheme="minorHAnsi" w:cstheme="minorHAnsi"/>
          <w:sz w:val="20"/>
        </w:rPr>
        <w:t>splunk</w:t>
      </w:r>
      <w:proofErr w:type="spellEnd"/>
      <w:r w:rsidR="005531EF">
        <w:rPr>
          <w:rFonts w:asciiTheme="minorHAnsi" w:hAnsiTheme="minorHAnsi" w:cstheme="minorHAnsi"/>
          <w:sz w:val="20"/>
        </w:rPr>
        <w:t xml:space="preserve"> </w:t>
      </w:r>
      <w:r w:rsidR="00324258" w:rsidRPr="00535149">
        <w:rPr>
          <w:rFonts w:asciiTheme="minorHAnsi" w:hAnsiTheme="minorHAnsi" w:cstheme="minorHAnsi"/>
          <w:sz w:val="20"/>
        </w:rPr>
        <w:t>.</w:t>
      </w:r>
      <w:proofErr w:type="gramEnd"/>
    </w:p>
    <w:p w14:paraId="472C6A1E" w14:textId="1AF528DD" w:rsidR="00984D24" w:rsidRPr="00535149" w:rsidRDefault="00984D24" w:rsidP="001C7D14">
      <w:pPr>
        <w:pStyle w:val="NormalWeb"/>
        <w:shd w:val="clear" w:color="auto" w:fill="FFFFFF"/>
        <w:spacing w:before="0" w:beforeAutospacing="0" w:after="0" w:afterAutospacing="0"/>
        <w:jc w:val="both"/>
        <w:rPr>
          <w:rFonts w:asciiTheme="minorHAnsi" w:hAnsiTheme="minorHAnsi" w:cstheme="minorHAnsi"/>
          <w:b/>
          <w:sz w:val="20"/>
          <w:szCs w:val="20"/>
        </w:rPr>
      </w:pPr>
    </w:p>
    <w:p w14:paraId="3CDE7B6F" w14:textId="0E4CCC35" w:rsidR="00603AF6" w:rsidRPr="00535149" w:rsidRDefault="00603AF6" w:rsidP="00603AF6">
      <w:pPr>
        <w:pStyle w:val="NormalWeb"/>
        <w:shd w:val="clear" w:color="auto" w:fill="FFFFFF"/>
        <w:spacing w:before="0" w:beforeAutospacing="0" w:after="0" w:afterAutospacing="0"/>
        <w:jc w:val="both"/>
        <w:rPr>
          <w:rFonts w:asciiTheme="minorHAnsi" w:hAnsiTheme="minorHAnsi" w:cstheme="minorHAnsi"/>
          <w:b/>
          <w:sz w:val="20"/>
          <w:szCs w:val="20"/>
        </w:rPr>
      </w:pPr>
      <w:r w:rsidRPr="00535149">
        <w:rPr>
          <w:rFonts w:asciiTheme="minorHAnsi" w:hAnsiTheme="minorHAnsi" w:cstheme="minorHAnsi"/>
          <w:b/>
          <w:sz w:val="20"/>
          <w:szCs w:val="20"/>
        </w:rPr>
        <w:t xml:space="preserve">NY DMV State Client </w:t>
      </w:r>
      <w:r w:rsidR="00C63B35" w:rsidRPr="00535149">
        <w:rPr>
          <w:rFonts w:asciiTheme="minorHAnsi" w:hAnsiTheme="minorHAnsi" w:cstheme="minorHAnsi"/>
          <w:b/>
          <w:sz w:val="20"/>
          <w:szCs w:val="20"/>
        </w:rPr>
        <w:t>-Albany NY</w:t>
      </w:r>
      <w:r w:rsidRPr="00535149">
        <w:rPr>
          <w:rFonts w:asciiTheme="minorHAnsi" w:hAnsiTheme="minorHAnsi" w:cstheme="minorHAnsi"/>
          <w:b/>
          <w:sz w:val="20"/>
          <w:szCs w:val="20"/>
        </w:rPr>
        <w:t xml:space="preserve"> </w:t>
      </w:r>
      <w:r w:rsidR="00DD5FAF" w:rsidRPr="00535149">
        <w:rPr>
          <w:rFonts w:asciiTheme="minorHAnsi" w:hAnsiTheme="minorHAnsi" w:cstheme="minorHAnsi"/>
          <w:b/>
          <w:sz w:val="20"/>
          <w:szCs w:val="20"/>
        </w:rPr>
        <w:t>(</w:t>
      </w:r>
      <w:proofErr w:type="spellStart"/>
      <w:proofErr w:type="gramStart"/>
      <w:r w:rsidR="00DD5FAF" w:rsidRPr="00535149">
        <w:rPr>
          <w:rFonts w:asciiTheme="minorHAnsi" w:hAnsiTheme="minorHAnsi" w:cstheme="minorHAnsi"/>
          <w:b/>
          <w:sz w:val="20"/>
          <w:szCs w:val="20"/>
        </w:rPr>
        <w:t>GCom</w:t>
      </w:r>
      <w:proofErr w:type="spellEnd"/>
      <w:r w:rsidR="00DD5FAF" w:rsidRPr="00535149">
        <w:rPr>
          <w:rFonts w:asciiTheme="minorHAnsi" w:hAnsiTheme="minorHAnsi" w:cstheme="minorHAnsi"/>
          <w:b/>
          <w:sz w:val="20"/>
          <w:szCs w:val="20"/>
        </w:rPr>
        <w:t>)</w:t>
      </w:r>
      <w:r w:rsidRPr="00535149">
        <w:rPr>
          <w:rFonts w:asciiTheme="minorHAnsi" w:hAnsiTheme="minorHAnsi" w:cstheme="minorHAnsi"/>
          <w:b/>
          <w:sz w:val="20"/>
          <w:szCs w:val="20"/>
        </w:rPr>
        <w:t xml:space="preserve">   </w:t>
      </w:r>
      <w:proofErr w:type="gramEnd"/>
      <w:r w:rsidRPr="00535149">
        <w:rPr>
          <w:rFonts w:asciiTheme="minorHAnsi" w:hAnsiTheme="minorHAnsi" w:cstheme="minorHAnsi"/>
          <w:b/>
          <w:sz w:val="20"/>
          <w:szCs w:val="20"/>
        </w:rPr>
        <w:t xml:space="preserve">                                                                            </w:t>
      </w:r>
      <w:r w:rsidR="00D577BC" w:rsidRPr="00535149">
        <w:rPr>
          <w:rFonts w:asciiTheme="minorHAnsi" w:hAnsiTheme="minorHAnsi" w:cstheme="minorHAnsi"/>
          <w:b/>
          <w:sz w:val="20"/>
          <w:szCs w:val="20"/>
        </w:rPr>
        <w:t>Mar 20</w:t>
      </w:r>
      <w:r w:rsidRPr="00535149">
        <w:rPr>
          <w:rFonts w:asciiTheme="minorHAnsi" w:hAnsiTheme="minorHAnsi" w:cstheme="minorHAnsi"/>
          <w:b/>
          <w:sz w:val="20"/>
          <w:szCs w:val="20"/>
        </w:rPr>
        <w:t xml:space="preserve"> – </w:t>
      </w:r>
      <w:r w:rsidR="005044F6" w:rsidRPr="00535149">
        <w:rPr>
          <w:rFonts w:asciiTheme="minorHAnsi" w:hAnsiTheme="minorHAnsi" w:cstheme="minorHAnsi"/>
          <w:b/>
          <w:sz w:val="20"/>
          <w:szCs w:val="20"/>
        </w:rPr>
        <w:t>Oct 20</w:t>
      </w:r>
    </w:p>
    <w:p w14:paraId="0478E90B" w14:textId="77777777" w:rsidR="00471897" w:rsidRPr="00535149" w:rsidRDefault="00471897" w:rsidP="00471897">
      <w:pPr>
        <w:rPr>
          <w:rFonts w:asciiTheme="minorHAnsi" w:hAnsiTheme="minorHAnsi" w:cstheme="minorHAnsi"/>
          <w:sz w:val="20"/>
          <w:lang w:val="en-US" w:eastAsia="en-US"/>
        </w:rPr>
      </w:pPr>
      <w:r w:rsidRPr="00535149">
        <w:rPr>
          <w:rStyle w:val="Emphasis"/>
          <w:rFonts w:asciiTheme="minorHAnsi" w:hAnsiTheme="minorHAnsi" w:cstheme="minorHAnsi"/>
          <w:i w:val="0"/>
          <w:sz w:val="20"/>
        </w:rPr>
        <w:t xml:space="preserve">.Net Architect Expert </w:t>
      </w:r>
    </w:p>
    <w:p w14:paraId="2683725D" w14:textId="77777777" w:rsidR="00603AF6" w:rsidRPr="00535149" w:rsidRDefault="00603AF6" w:rsidP="00603AF6">
      <w:pPr>
        <w:rPr>
          <w:rFonts w:asciiTheme="minorHAnsi" w:hAnsiTheme="minorHAnsi" w:cstheme="minorHAnsi"/>
          <w:sz w:val="20"/>
          <w:lang w:val="en-US" w:eastAsia="en-US"/>
        </w:rPr>
      </w:pPr>
    </w:p>
    <w:p w14:paraId="1BC70EC3" w14:textId="77777777" w:rsidR="00603AF6" w:rsidRPr="00535149" w:rsidRDefault="00603AF6" w:rsidP="00603AF6">
      <w:pPr>
        <w:pStyle w:val="NormalWeb"/>
        <w:shd w:val="clear" w:color="auto" w:fill="FFFFFF"/>
        <w:spacing w:before="0" w:beforeAutospacing="0" w:after="0" w:afterAutospacing="0"/>
        <w:jc w:val="both"/>
        <w:rPr>
          <w:rFonts w:asciiTheme="minorHAnsi" w:hAnsiTheme="minorHAnsi" w:cstheme="minorHAnsi"/>
          <w:b/>
          <w:iCs/>
          <w:sz w:val="20"/>
          <w:szCs w:val="20"/>
        </w:rPr>
      </w:pPr>
      <w:r w:rsidRPr="00535149">
        <w:rPr>
          <w:rFonts w:asciiTheme="minorHAnsi" w:hAnsiTheme="minorHAnsi" w:cstheme="minorHAnsi"/>
          <w:b/>
          <w:bCs/>
          <w:sz w:val="20"/>
          <w:szCs w:val="20"/>
        </w:rPr>
        <w:t xml:space="preserve">Project: </w:t>
      </w:r>
      <w:r w:rsidRPr="00535149">
        <w:rPr>
          <w:rFonts w:asciiTheme="minorHAnsi" w:hAnsiTheme="minorHAnsi" w:cstheme="minorHAnsi"/>
          <w:b/>
          <w:iCs/>
          <w:sz w:val="20"/>
          <w:szCs w:val="20"/>
        </w:rPr>
        <w:t xml:space="preserve"> </w:t>
      </w:r>
      <w:r w:rsidR="00305C80" w:rsidRPr="00535149">
        <w:rPr>
          <w:rFonts w:asciiTheme="minorHAnsi" w:hAnsiTheme="minorHAnsi" w:cstheme="minorHAnsi"/>
          <w:b/>
          <w:iCs/>
          <w:sz w:val="20"/>
          <w:szCs w:val="20"/>
        </w:rPr>
        <w:t>ID Management</w:t>
      </w:r>
    </w:p>
    <w:p w14:paraId="3E8E126D" w14:textId="77777777" w:rsidR="00603AF6" w:rsidRPr="00535149" w:rsidRDefault="00603AF6" w:rsidP="00603AF6">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p>
    <w:p w14:paraId="6B65B34A" w14:textId="684128E9" w:rsidR="00603AF6" w:rsidRPr="00535149" w:rsidRDefault="00603AF6" w:rsidP="00603AF6">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The project aims at </w:t>
      </w:r>
      <w:r w:rsidR="008825A6" w:rsidRPr="00535149">
        <w:rPr>
          <w:rFonts w:asciiTheme="minorHAnsi" w:hAnsiTheme="minorHAnsi" w:cstheme="minorHAnsi"/>
          <w:sz w:val="20"/>
          <w:szCs w:val="20"/>
          <w:lang w:val="en-GB" w:eastAsia="ar-SA"/>
        </w:rPr>
        <w:t xml:space="preserve">design, UI Flow, </w:t>
      </w:r>
      <w:r w:rsidRPr="00535149">
        <w:rPr>
          <w:rFonts w:asciiTheme="minorHAnsi" w:hAnsiTheme="minorHAnsi" w:cstheme="minorHAnsi"/>
          <w:sz w:val="20"/>
          <w:szCs w:val="20"/>
          <w:lang w:val="en-GB" w:eastAsia="ar-SA"/>
        </w:rPr>
        <w:t xml:space="preserve">development, </w:t>
      </w:r>
      <w:r w:rsidR="001972C0" w:rsidRPr="00535149">
        <w:rPr>
          <w:rFonts w:asciiTheme="minorHAnsi" w:hAnsiTheme="minorHAnsi" w:cstheme="minorHAnsi"/>
          <w:sz w:val="20"/>
          <w:szCs w:val="20"/>
          <w:lang w:val="en-GB" w:eastAsia="ar-SA"/>
        </w:rPr>
        <w:t>enhancement,</w:t>
      </w:r>
      <w:r w:rsidRPr="00535149">
        <w:rPr>
          <w:rFonts w:asciiTheme="minorHAnsi" w:hAnsiTheme="minorHAnsi" w:cstheme="minorHAnsi"/>
          <w:sz w:val="20"/>
          <w:szCs w:val="20"/>
          <w:lang w:val="en-GB" w:eastAsia="ar-SA"/>
        </w:rPr>
        <w:t xml:space="preserve"> and maintenance of the various distribution applications at </w:t>
      </w:r>
      <w:r w:rsidR="008825A6" w:rsidRPr="00535149">
        <w:rPr>
          <w:rFonts w:asciiTheme="minorHAnsi" w:hAnsiTheme="minorHAnsi" w:cstheme="minorHAnsi"/>
          <w:sz w:val="20"/>
          <w:szCs w:val="20"/>
          <w:lang w:val="en-GB" w:eastAsia="ar-SA"/>
        </w:rPr>
        <w:t>DMV</w:t>
      </w:r>
      <w:r w:rsidRPr="00535149">
        <w:rPr>
          <w:rFonts w:asciiTheme="minorHAnsi" w:hAnsiTheme="minorHAnsi" w:cstheme="minorHAnsi"/>
          <w:sz w:val="20"/>
          <w:szCs w:val="20"/>
          <w:lang w:val="en-GB" w:eastAsia="ar-SA"/>
        </w:rPr>
        <w:t xml:space="preserve"> as</w:t>
      </w:r>
      <w:r w:rsidR="008825A6" w:rsidRPr="00535149">
        <w:rPr>
          <w:rFonts w:asciiTheme="minorHAnsi" w:hAnsiTheme="minorHAnsi" w:cstheme="minorHAnsi"/>
          <w:sz w:val="20"/>
          <w:szCs w:val="20"/>
          <w:lang w:val="en-GB" w:eastAsia="ar-SA"/>
        </w:rPr>
        <w:t xml:space="preserve"> ID </w:t>
      </w:r>
      <w:r w:rsidR="001972C0" w:rsidRPr="00535149">
        <w:rPr>
          <w:rFonts w:asciiTheme="minorHAnsi" w:hAnsiTheme="minorHAnsi" w:cstheme="minorHAnsi"/>
          <w:sz w:val="20"/>
          <w:szCs w:val="20"/>
          <w:lang w:val="en-GB" w:eastAsia="ar-SA"/>
        </w:rPr>
        <w:t>Management.</w:t>
      </w:r>
    </w:p>
    <w:p w14:paraId="379C19F7" w14:textId="45A86733" w:rsidR="00603AF6" w:rsidRPr="00535149" w:rsidRDefault="008825A6" w:rsidP="00603AF6">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M</w:t>
      </w:r>
      <w:r w:rsidR="00603AF6" w:rsidRPr="00535149">
        <w:rPr>
          <w:rFonts w:asciiTheme="minorHAnsi" w:hAnsiTheme="minorHAnsi" w:cstheme="minorHAnsi"/>
          <w:sz w:val="20"/>
          <w:szCs w:val="20"/>
          <w:lang w:val="en-GB" w:eastAsia="ar-SA"/>
        </w:rPr>
        <w:t>anaging activities</w:t>
      </w:r>
      <w:r w:rsidRPr="00535149">
        <w:rPr>
          <w:rFonts w:asciiTheme="minorHAnsi" w:hAnsiTheme="minorHAnsi" w:cstheme="minorHAnsi"/>
          <w:sz w:val="20"/>
          <w:szCs w:val="20"/>
          <w:lang w:val="en-GB" w:eastAsia="ar-SA"/>
        </w:rPr>
        <w:t xml:space="preserve"> of ID </w:t>
      </w:r>
      <w:r w:rsidR="001972C0" w:rsidRPr="00535149">
        <w:rPr>
          <w:rFonts w:asciiTheme="minorHAnsi" w:hAnsiTheme="minorHAnsi" w:cstheme="minorHAnsi"/>
          <w:sz w:val="20"/>
          <w:szCs w:val="20"/>
          <w:lang w:val="en-GB" w:eastAsia="ar-SA"/>
        </w:rPr>
        <w:t>Vetting,</w:t>
      </w:r>
      <w:r w:rsidRPr="00535149">
        <w:rPr>
          <w:rFonts w:asciiTheme="minorHAnsi" w:hAnsiTheme="minorHAnsi" w:cstheme="minorHAnsi"/>
          <w:sz w:val="20"/>
          <w:szCs w:val="20"/>
          <w:lang w:val="en-GB" w:eastAsia="ar-SA"/>
        </w:rPr>
        <w:t xml:space="preserve"> Renew End user membership in Org </w:t>
      </w:r>
      <w:r w:rsidR="00265C6B" w:rsidRPr="00535149">
        <w:rPr>
          <w:rFonts w:asciiTheme="minorHAnsi" w:hAnsiTheme="minorHAnsi" w:cstheme="minorHAnsi"/>
          <w:sz w:val="20"/>
          <w:szCs w:val="20"/>
          <w:lang w:val="en-GB" w:eastAsia="ar-SA"/>
        </w:rPr>
        <w:t>Unit,</w:t>
      </w:r>
      <w:r w:rsidRPr="00535149">
        <w:rPr>
          <w:rFonts w:asciiTheme="minorHAnsi" w:hAnsiTheme="minorHAnsi" w:cstheme="minorHAnsi"/>
          <w:sz w:val="20"/>
          <w:szCs w:val="20"/>
          <w:lang w:val="en-GB" w:eastAsia="ar-SA"/>
        </w:rPr>
        <w:t xml:space="preserve"> Application and Org unit </w:t>
      </w:r>
      <w:r w:rsidR="00D51FCA" w:rsidRPr="00535149">
        <w:rPr>
          <w:rFonts w:asciiTheme="minorHAnsi" w:hAnsiTheme="minorHAnsi" w:cstheme="minorHAnsi"/>
          <w:sz w:val="20"/>
          <w:szCs w:val="20"/>
          <w:lang w:val="en-GB" w:eastAsia="ar-SA"/>
        </w:rPr>
        <w:t>selection,</w:t>
      </w:r>
      <w:r w:rsidRPr="00535149">
        <w:rPr>
          <w:rFonts w:asciiTheme="minorHAnsi" w:hAnsiTheme="minorHAnsi" w:cstheme="minorHAnsi"/>
          <w:sz w:val="20"/>
          <w:szCs w:val="20"/>
          <w:lang w:val="en-GB" w:eastAsia="ar-SA"/>
        </w:rPr>
        <w:t xml:space="preserve"> Managing Org units of the </w:t>
      </w:r>
      <w:r w:rsidR="00CB0338" w:rsidRPr="00535149">
        <w:rPr>
          <w:rFonts w:asciiTheme="minorHAnsi" w:hAnsiTheme="minorHAnsi" w:cstheme="minorHAnsi"/>
          <w:sz w:val="20"/>
          <w:szCs w:val="20"/>
          <w:lang w:val="en-GB" w:eastAsia="ar-SA"/>
        </w:rPr>
        <w:t>user,</w:t>
      </w:r>
      <w:r w:rsidRPr="00535149">
        <w:rPr>
          <w:rFonts w:asciiTheme="minorHAnsi" w:hAnsiTheme="minorHAnsi" w:cstheme="minorHAnsi"/>
          <w:sz w:val="20"/>
          <w:szCs w:val="20"/>
          <w:lang w:val="en-GB" w:eastAsia="ar-SA"/>
        </w:rPr>
        <w:t xml:space="preserve"> Provisioning the DAM user application and org unit </w:t>
      </w:r>
      <w:proofErr w:type="gramStart"/>
      <w:r w:rsidRPr="00535149">
        <w:rPr>
          <w:rFonts w:asciiTheme="minorHAnsi" w:hAnsiTheme="minorHAnsi" w:cstheme="minorHAnsi"/>
          <w:sz w:val="20"/>
          <w:szCs w:val="20"/>
          <w:lang w:val="en-GB" w:eastAsia="ar-SA"/>
        </w:rPr>
        <w:t>access ,</w:t>
      </w:r>
      <w:proofErr w:type="gramEnd"/>
    </w:p>
    <w:p w14:paraId="7A9CEAC6" w14:textId="77777777" w:rsidR="008825A6" w:rsidRPr="00535149" w:rsidRDefault="008825A6" w:rsidP="00603AF6">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Sending emails while access ends, taking care of the logging activities end to end.</w:t>
      </w:r>
    </w:p>
    <w:p w14:paraId="70E7AA28" w14:textId="77777777" w:rsidR="00603AF6" w:rsidRPr="00535149" w:rsidRDefault="00603AF6" w:rsidP="00603AF6">
      <w:pPr>
        <w:pStyle w:val="NormalWeb"/>
        <w:shd w:val="clear" w:color="auto" w:fill="FFFFFF"/>
        <w:spacing w:before="0" w:beforeAutospacing="0" w:after="0" w:afterAutospacing="0"/>
        <w:jc w:val="both"/>
        <w:rPr>
          <w:rFonts w:asciiTheme="minorHAnsi" w:hAnsiTheme="minorHAnsi" w:cstheme="minorHAnsi"/>
          <w:sz w:val="20"/>
          <w:szCs w:val="20"/>
        </w:rPr>
      </w:pPr>
    </w:p>
    <w:p w14:paraId="37D1D948" w14:textId="77777777" w:rsidR="00EE4ACB" w:rsidRPr="00535149" w:rsidRDefault="00EE4ACB" w:rsidP="00EE4ACB">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r w:rsidRPr="00535149">
        <w:rPr>
          <w:rStyle w:val="Strong"/>
          <w:rFonts w:asciiTheme="minorHAnsi" w:hAnsiTheme="minorHAnsi" w:cstheme="minorHAnsi"/>
          <w:sz w:val="20"/>
          <w:szCs w:val="20"/>
          <w:bdr w:val="none" w:sz="0" w:space="0" w:color="auto" w:frame="1"/>
        </w:rPr>
        <w:t>Responsibilities:</w:t>
      </w:r>
    </w:p>
    <w:p w14:paraId="08897913" w14:textId="77777777" w:rsidR="00EE4ACB" w:rsidRPr="00535149" w:rsidRDefault="00EE4ACB" w:rsidP="00EE4ACB">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p>
    <w:p w14:paraId="1CF6802F" w14:textId="77777777" w:rsidR="00EE4ACB" w:rsidRPr="00535149" w:rsidRDefault="00EE4ACB" w:rsidP="00EE4ACB">
      <w:pPr>
        <w:numPr>
          <w:ilvl w:val="0"/>
          <w:numId w:val="2"/>
        </w:numPr>
        <w:jc w:val="both"/>
        <w:rPr>
          <w:rFonts w:asciiTheme="minorHAnsi" w:hAnsiTheme="minorHAnsi" w:cstheme="minorHAnsi"/>
          <w:sz w:val="20"/>
        </w:rPr>
      </w:pPr>
      <w:r w:rsidRPr="00535149">
        <w:rPr>
          <w:rFonts w:asciiTheme="minorHAnsi" w:hAnsiTheme="minorHAnsi" w:cstheme="minorHAnsi"/>
          <w:sz w:val="20"/>
        </w:rPr>
        <w:t>Involved in complete project life cycle right from Requirement Analysis, Design, Coding, Testing and Implementation phases.</w:t>
      </w:r>
    </w:p>
    <w:p w14:paraId="18DD20C9" w14:textId="77777777" w:rsidR="00EE4ACB" w:rsidRPr="00535149" w:rsidRDefault="00EE4ACB" w:rsidP="00EE4ACB">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Using JQuery &amp; Asp.net C# to create web part component to implement the required functionality.</w:t>
      </w:r>
    </w:p>
    <w:p w14:paraId="763F873F" w14:textId="77777777" w:rsidR="00EE4ACB" w:rsidRPr="00535149" w:rsidRDefault="00EE4ACB" w:rsidP="00EE4ACB">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Writing MVC Web API C# code for other services to be able to access the data base &amp; other 3rd party vendor service.</w:t>
      </w:r>
    </w:p>
    <w:p w14:paraId="6315D370" w14:textId="7A20813D" w:rsidR="00946DDF" w:rsidRPr="00535149" w:rsidRDefault="00946DDF" w:rsidP="00946DDF">
      <w:pPr>
        <w:numPr>
          <w:ilvl w:val="0"/>
          <w:numId w:val="2"/>
        </w:numPr>
        <w:jc w:val="both"/>
        <w:rPr>
          <w:rFonts w:asciiTheme="minorHAnsi" w:hAnsiTheme="minorHAnsi" w:cstheme="minorHAnsi"/>
          <w:sz w:val="20"/>
        </w:rPr>
      </w:pPr>
      <w:r w:rsidRPr="00535149">
        <w:rPr>
          <w:rFonts w:asciiTheme="minorHAnsi" w:hAnsiTheme="minorHAnsi" w:cstheme="minorHAnsi"/>
          <w:sz w:val="20"/>
        </w:rPr>
        <w:t>Architect to design the application from end to end, Designing, developing, and implementing unit and scenario testing for new code base.</w:t>
      </w:r>
    </w:p>
    <w:p w14:paraId="3F1EC961" w14:textId="4DFB6176" w:rsidR="00EE4ACB" w:rsidRPr="00535149" w:rsidRDefault="00EE4ACB" w:rsidP="00EE4ACB">
      <w:pPr>
        <w:numPr>
          <w:ilvl w:val="0"/>
          <w:numId w:val="2"/>
        </w:numPr>
        <w:rPr>
          <w:rFonts w:asciiTheme="minorHAnsi" w:hAnsiTheme="minorHAnsi" w:cstheme="minorHAnsi"/>
          <w:sz w:val="20"/>
        </w:rPr>
      </w:pPr>
      <w:r w:rsidRPr="00535149">
        <w:rPr>
          <w:rFonts w:asciiTheme="minorHAnsi" w:hAnsiTheme="minorHAnsi" w:cstheme="minorHAnsi"/>
          <w:sz w:val="20"/>
        </w:rPr>
        <w:t>Unit Testing &amp; integration testing.</w:t>
      </w:r>
    </w:p>
    <w:p w14:paraId="4CEF6935" w14:textId="10EB82C2" w:rsidR="00B821E9" w:rsidRPr="00535149" w:rsidRDefault="00B821E9" w:rsidP="00EE4ACB">
      <w:pPr>
        <w:numPr>
          <w:ilvl w:val="0"/>
          <w:numId w:val="2"/>
        </w:numPr>
        <w:rPr>
          <w:rFonts w:asciiTheme="minorHAnsi" w:hAnsiTheme="minorHAnsi" w:cstheme="minorHAnsi"/>
          <w:sz w:val="20"/>
        </w:rPr>
      </w:pPr>
      <w:r w:rsidRPr="00535149">
        <w:rPr>
          <w:rFonts w:asciiTheme="minorHAnsi" w:hAnsiTheme="minorHAnsi" w:cstheme="minorHAnsi"/>
          <w:sz w:val="20"/>
        </w:rPr>
        <w:t xml:space="preserve">Handing Multithreading and async programming issues and implementation </w:t>
      </w:r>
    </w:p>
    <w:p w14:paraId="0A9F6810" w14:textId="6D4AA7BA" w:rsidR="003B3D9F" w:rsidRPr="00535149" w:rsidRDefault="003B3D9F" w:rsidP="003B3D9F">
      <w:pPr>
        <w:numPr>
          <w:ilvl w:val="0"/>
          <w:numId w:val="2"/>
        </w:numPr>
        <w:rPr>
          <w:rFonts w:asciiTheme="minorHAnsi" w:hAnsiTheme="minorHAnsi" w:cstheme="minorHAnsi"/>
          <w:sz w:val="20"/>
        </w:rPr>
      </w:pPr>
      <w:r w:rsidRPr="00535149">
        <w:rPr>
          <w:rFonts w:asciiTheme="minorHAnsi" w:hAnsiTheme="minorHAnsi" w:cstheme="minorHAnsi"/>
          <w:sz w:val="20"/>
        </w:rPr>
        <w:t>Worked on DMV Project ID Management Systems. implemented solutions for different.</w:t>
      </w:r>
    </w:p>
    <w:p w14:paraId="2C3B08AA" w14:textId="69A750FF" w:rsidR="003B3D9F" w:rsidRPr="00535149" w:rsidRDefault="003B3D9F" w:rsidP="003B3D9F">
      <w:pPr>
        <w:ind w:left="720"/>
        <w:rPr>
          <w:rFonts w:asciiTheme="minorHAnsi" w:hAnsiTheme="minorHAnsi" w:cstheme="minorHAnsi"/>
          <w:sz w:val="20"/>
        </w:rPr>
      </w:pPr>
      <w:r w:rsidRPr="00535149">
        <w:rPr>
          <w:rFonts w:asciiTheme="minorHAnsi" w:hAnsiTheme="minorHAnsi" w:cstheme="minorHAnsi"/>
          <w:sz w:val="20"/>
        </w:rPr>
        <w:lastRenderedPageBreak/>
        <w:t>aspects of this domain that include analysing requirements, developing applications using various tools and technologies and unit testing the application. He has developed applications in Visual Studio 2019(IDE) using .Net Core 3.1 MVC technologies.</w:t>
      </w:r>
    </w:p>
    <w:p w14:paraId="6FC8347A" w14:textId="26A7BECC" w:rsidR="003B3D9F" w:rsidRPr="00535149" w:rsidRDefault="003B3D9F" w:rsidP="003B3D9F">
      <w:pPr>
        <w:numPr>
          <w:ilvl w:val="0"/>
          <w:numId w:val="2"/>
        </w:numPr>
        <w:rPr>
          <w:rFonts w:asciiTheme="minorHAnsi" w:hAnsiTheme="minorHAnsi" w:cstheme="minorHAnsi"/>
          <w:sz w:val="20"/>
        </w:rPr>
      </w:pPr>
      <w:r w:rsidRPr="00535149">
        <w:rPr>
          <w:rFonts w:asciiTheme="minorHAnsi" w:hAnsiTheme="minorHAnsi" w:cstheme="minorHAnsi"/>
          <w:sz w:val="20"/>
        </w:rPr>
        <w:t xml:space="preserve">Experienced in most aspect of Software development cycle that includes </w:t>
      </w:r>
      <w:r w:rsidR="005B7D95" w:rsidRPr="00535149">
        <w:rPr>
          <w:rFonts w:asciiTheme="minorHAnsi" w:hAnsiTheme="minorHAnsi" w:cstheme="minorHAnsi"/>
          <w:sz w:val="20"/>
        </w:rPr>
        <w:t>analysing</w:t>
      </w:r>
      <w:r w:rsidRPr="00535149">
        <w:rPr>
          <w:rFonts w:asciiTheme="minorHAnsi" w:hAnsiTheme="minorHAnsi" w:cstheme="minorHAnsi"/>
          <w:sz w:val="20"/>
        </w:rPr>
        <w:t xml:space="preserve"> requirements, </w:t>
      </w:r>
      <w:r w:rsidR="00265C6B" w:rsidRPr="00535149">
        <w:rPr>
          <w:rFonts w:asciiTheme="minorHAnsi" w:hAnsiTheme="minorHAnsi" w:cstheme="minorHAnsi"/>
          <w:sz w:val="20"/>
        </w:rPr>
        <w:t>Software.</w:t>
      </w:r>
    </w:p>
    <w:p w14:paraId="6A490F47" w14:textId="77777777" w:rsidR="000F0DA7" w:rsidRPr="00535149" w:rsidRDefault="000F0DA7" w:rsidP="000F0DA7">
      <w:pPr>
        <w:numPr>
          <w:ilvl w:val="0"/>
          <w:numId w:val="2"/>
        </w:numPr>
        <w:rPr>
          <w:rFonts w:asciiTheme="minorHAnsi" w:hAnsiTheme="minorHAnsi" w:cstheme="minorHAnsi"/>
          <w:sz w:val="20"/>
        </w:rPr>
      </w:pPr>
      <w:r w:rsidRPr="00535149">
        <w:rPr>
          <w:rFonts w:asciiTheme="minorHAnsi" w:hAnsiTheme="minorHAnsi" w:cstheme="minorHAnsi"/>
          <w:sz w:val="20"/>
        </w:rPr>
        <w:t>Experience in resolving the technical road blockers faced by the team</w:t>
      </w:r>
    </w:p>
    <w:p w14:paraId="5548F0C1" w14:textId="4B0E4721" w:rsidR="000F0DA7" w:rsidRPr="00535149" w:rsidRDefault="000F0DA7" w:rsidP="000F0DA7">
      <w:pPr>
        <w:numPr>
          <w:ilvl w:val="0"/>
          <w:numId w:val="2"/>
        </w:numPr>
        <w:rPr>
          <w:rFonts w:asciiTheme="minorHAnsi" w:hAnsiTheme="minorHAnsi" w:cstheme="minorHAnsi"/>
          <w:sz w:val="20"/>
        </w:rPr>
      </w:pPr>
      <w:r w:rsidRPr="00535149">
        <w:rPr>
          <w:rFonts w:asciiTheme="minorHAnsi" w:hAnsiTheme="minorHAnsi" w:cstheme="minorHAnsi"/>
          <w:sz w:val="20"/>
        </w:rPr>
        <w:t>Managing sprint level deliverables and participating in sprint demos</w:t>
      </w:r>
    </w:p>
    <w:p w14:paraId="76110176" w14:textId="20D44C96" w:rsidR="003B3D9F" w:rsidRPr="00535149" w:rsidRDefault="003B3D9F" w:rsidP="003B3D9F">
      <w:pPr>
        <w:numPr>
          <w:ilvl w:val="0"/>
          <w:numId w:val="2"/>
        </w:numPr>
        <w:rPr>
          <w:rFonts w:asciiTheme="minorHAnsi" w:hAnsiTheme="minorHAnsi" w:cstheme="minorHAnsi"/>
          <w:sz w:val="20"/>
        </w:rPr>
      </w:pPr>
      <w:r w:rsidRPr="00535149">
        <w:rPr>
          <w:rFonts w:asciiTheme="minorHAnsi" w:hAnsiTheme="minorHAnsi" w:cstheme="minorHAnsi"/>
          <w:sz w:val="20"/>
        </w:rPr>
        <w:t xml:space="preserve">Development using C #, ASP.NET, ASP.NET Core 3.1, MVC, ADO.NET, XML, JavaScript, jQuery, Bootstrap 4, CSS, Web Services, SQL </w:t>
      </w:r>
      <w:r w:rsidR="005B7D95" w:rsidRPr="00535149">
        <w:rPr>
          <w:rFonts w:asciiTheme="minorHAnsi" w:hAnsiTheme="minorHAnsi" w:cstheme="minorHAnsi"/>
          <w:sz w:val="20"/>
        </w:rPr>
        <w:t>Server,</w:t>
      </w:r>
      <w:r w:rsidRPr="00535149">
        <w:rPr>
          <w:rFonts w:asciiTheme="minorHAnsi" w:hAnsiTheme="minorHAnsi" w:cstheme="minorHAnsi"/>
          <w:sz w:val="20"/>
        </w:rPr>
        <w:t xml:space="preserve"> and IIS on Windows 2012 Servers.</w:t>
      </w:r>
    </w:p>
    <w:p w14:paraId="05720A46" w14:textId="653AC302" w:rsidR="003B3D9F" w:rsidRPr="00535149" w:rsidRDefault="003B3D9F" w:rsidP="003B3D9F">
      <w:pPr>
        <w:numPr>
          <w:ilvl w:val="0"/>
          <w:numId w:val="2"/>
        </w:numPr>
        <w:rPr>
          <w:rFonts w:asciiTheme="minorHAnsi" w:hAnsiTheme="minorHAnsi" w:cstheme="minorHAnsi"/>
          <w:sz w:val="20"/>
        </w:rPr>
      </w:pPr>
      <w:r w:rsidRPr="00535149">
        <w:rPr>
          <w:rFonts w:asciiTheme="minorHAnsi" w:hAnsiTheme="minorHAnsi" w:cstheme="minorHAnsi"/>
          <w:sz w:val="20"/>
        </w:rPr>
        <w:t>Database tools like SQL Server 2008 and ability to write and</w:t>
      </w:r>
    </w:p>
    <w:p w14:paraId="0300E365" w14:textId="49A174AA" w:rsidR="003B3D9F" w:rsidRPr="00535149" w:rsidRDefault="003B3D9F" w:rsidP="003B3D9F">
      <w:pPr>
        <w:numPr>
          <w:ilvl w:val="0"/>
          <w:numId w:val="2"/>
        </w:numPr>
        <w:rPr>
          <w:rFonts w:asciiTheme="minorHAnsi" w:hAnsiTheme="minorHAnsi" w:cstheme="minorHAnsi"/>
          <w:sz w:val="20"/>
        </w:rPr>
      </w:pPr>
      <w:r w:rsidRPr="00535149">
        <w:rPr>
          <w:rFonts w:asciiTheme="minorHAnsi" w:hAnsiTheme="minorHAnsi" w:cstheme="minorHAnsi"/>
          <w:sz w:val="20"/>
        </w:rPr>
        <w:t>troubleshoot SQL Code, PL/</w:t>
      </w:r>
      <w:r w:rsidR="00CB0338" w:rsidRPr="00535149">
        <w:rPr>
          <w:rFonts w:asciiTheme="minorHAnsi" w:hAnsiTheme="minorHAnsi" w:cstheme="minorHAnsi"/>
          <w:sz w:val="20"/>
        </w:rPr>
        <w:t>SQL,</w:t>
      </w:r>
      <w:r w:rsidRPr="00535149">
        <w:rPr>
          <w:rFonts w:asciiTheme="minorHAnsi" w:hAnsiTheme="minorHAnsi" w:cstheme="minorHAnsi"/>
          <w:sz w:val="20"/>
        </w:rPr>
        <w:t xml:space="preserve"> and design (Procedure, functions, tables, indexes, and constraints).</w:t>
      </w:r>
    </w:p>
    <w:p w14:paraId="1BE634FB" w14:textId="77777777" w:rsidR="00101210" w:rsidRPr="00535149" w:rsidRDefault="00101210" w:rsidP="00101210">
      <w:pPr>
        <w:numPr>
          <w:ilvl w:val="0"/>
          <w:numId w:val="2"/>
        </w:numPr>
        <w:jc w:val="both"/>
        <w:rPr>
          <w:rFonts w:asciiTheme="minorHAnsi" w:hAnsiTheme="minorHAnsi" w:cstheme="minorHAnsi"/>
          <w:sz w:val="20"/>
        </w:rPr>
      </w:pPr>
      <w:r w:rsidRPr="00535149">
        <w:rPr>
          <w:rFonts w:asciiTheme="minorHAnsi" w:hAnsiTheme="minorHAnsi" w:cstheme="minorHAnsi"/>
          <w:sz w:val="20"/>
        </w:rPr>
        <w:t>Azure Cloud-based infrastructure design and implementation</w:t>
      </w:r>
    </w:p>
    <w:p w14:paraId="698B43F1" w14:textId="77777777" w:rsidR="00101210" w:rsidRPr="00535149" w:rsidRDefault="00101210" w:rsidP="00101210">
      <w:pPr>
        <w:numPr>
          <w:ilvl w:val="0"/>
          <w:numId w:val="2"/>
        </w:numPr>
        <w:jc w:val="both"/>
        <w:rPr>
          <w:rFonts w:asciiTheme="minorHAnsi" w:hAnsiTheme="minorHAnsi" w:cstheme="minorHAnsi"/>
          <w:sz w:val="20"/>
        </w:rPr>
      </w:pPr>
      <w:r w:rsidRPr="00535149">
        <w:rPr>
          <w:rFonts w:asciiTheme="minorHAnsi" w:hAnsiTheme="minorHAnsi" w:cstheme="minorHAnsi"/>
          <w:sz w:val="20"/>
        </w:rPr>
        <w:t> Conduct code review and provide knowledge transfer to the pear developers. </w:t>
      </w:r>
    </w:p>
    <w:p w14:paraId="64BC03AF" w14:textId="2C19114B" w:rsidR="00101210" w:rsidRPr="00535149" w:rsidRDefault="00101210" w:rsidP="00101210">
      <w:pPr>
        <w:numPr>
          <w:ilvl w:val="0"/>
          <w:numId w:val="2"/>
        </w:numPr>
        <w:jc w:val="both"/>
        <w:rPr>
          <w:rFonts w:asciiTheme="minorHAnsi" w:hAnsiTheme="minorHAnsi" w:cstheme="minorHAnsi"/>
          <w:sz w:val="20"/>
        </w:rPr>
      </w:pPr>
      <w:r w:rsidRPr="00535149">
        <w:rPr>
          <w:rFonts w:asciiTheme="minorHAnsi" w:hAnsiTheme="minorHAnsi" w:cstheme="minorHAnsi"/>
          <w:sz w:val="20"/>
        </w:rPr>
        <w:t> Troubleshooting the systems, finding root cause and resolution</w:t>
      </w:r>
    </w:p>
    <w:p w14:paraId="228D8A91" w14:textId="3D29D254" w:rsidR="005020A1" w:rsidRPr="00535149" w:rsidRDefault="005020A1" w:rsidP="005020A1">
      <w:pPr>
        <w:numPr>
          <w:ilvl w:val="0"/>
          <w:numId w:val="2"/>
        </w:numPr>
        <w:jc w:val="both"/>
        <w:rPr>
          <w:rFonts w:asciiTheme="minorHAnsi" w:hAnsiTheme="minorHAnsi" w:cstheme="minorHAnsi"/>
          <w:sz w:val="20"/>
        </w:rPr>
      </w:pPr>
      <w:r w:rsidRPr="00535149">
        <w:rPr>
          <w:rFonts w:asciiTheme="minorHAnsi" w:hAnsiTheme="minorHAnsi" w:cstheme="minorHAnsi"/>
          <w:sz w:val="20"/>
        </w:rPr>
        <w:t>Automated deployment using Azure CI/CD pipeline.</w:t>
      </w:r>
    </w:p>
    <w:p w14:paraId="14C39DBF" w14:textId="24662BE9" w:rsidR="003B3D9F" w:rsidRPr="00535149" w:rsidRDefault="003B3D9F" w:rsidP="003B3D9F">
      <w:pPr>
        <w:numPr>
          <w:ilvl w:val="0"/>
          <w:numId w:val="2"/>
        </w:numPr>
        <w:rPr>
          <w:rFonts w:asciiTheme="minorHAnsi" w:hAnsiTheme="minorHAnsi" w:cstheme="minorHAnsi"/>
          <w:sz w:val="20"/>
        </w:rPr>
      </w:pPr>
      <w:r w:rsidRPr="00535149">
        <w:rPr>
          <w:rFonts w:asciiTheme="minorHAnsi" w:hAnsiTheme="minorHAnsi" w:cstheme="minorHAnsi"/>
          <w:sz w:val="20"/>
        </w:rPr>
        <w:t>Expertise in problem solving, communication and interpersonal skills, logical, coding and testing skills and experience in UI development. Experience in developing Rest API and Integrating with consumed application for POC solution. Experienced in Agile and Waterfall project methodologies.</w:t>
      </w:r>
    </w:p>
    <w:p w14:paraId="6A1737C0" w14:textId="6631AF1F" w:rsidR="00A00139" w:rsidRDefault="00A00139" w:rsidP="003B3D9F">
      <w:pPr>
        <w:numPr>
          <w:ilvl w:val="0"/>
          <w:numId w:val="2"/>
        </w:numPr>
        <w:rPr>
          <w:rFonts w:asciiTheme="minorHAnsi" w:hAnsiTheme="minorHAnsi" w:cstheme="minorHAnsi"/>
          <w:sz w:val="20"/>
        </w:rPr>
      </w:pPr>
      <w:r w:rsidRPr="00535149">
        <w:rPr>
          <w:rFonts w:asciiTheme="minorHAnsi" w:hAnsiTheme="minorHAnsi" w:cstheme="minorHAnsi"/>
          <w:sz w:val="20"/>
        </w:rPr>
        <w:t xml:space="preserve">Report generation using SSIS and SSRS </w:t>
      </w:r>
    </w:p>
    <w:p w14:paraId="1F22951E" w14:textId="0CBF71A6" w:rsidR="00B41F12" w:rsidRPr="00535149" w:rsidRDefault="00B41F12" w:rsidP="003B3D9F">
      <w:pPr>
        <w:numPr>
          <w:ilvl w:val="0"/>
          <w:numId w:val="2"/>
        </w:numPr>
        <w:rPr>
          <w:rFonts w:asciiTheme="minorHAnsi" w:hAnsiTheme="minorHAnsi" w:cstheme="minorHAnsi"/>
          <w:sz w:val="20"/>
        </w:rPr>
      </w:pPr>
      <w:r>
        <w:rPr>
          <w:rFonts w:asciiTheme="minorHAnsi" w:hAnsiTheme="minorHAnsi" w:cstheme="minorHAnsi"/>
          <w:sz w:val="20"/>
        </w:rPr>
        <w:t xml:space="preserve">prod support for defect fixes and data fixes by creating </w:t>
      </w:r>
      <w:proofErr w:type="spellStart"/>
      <w:r>
        <w:rPr>
          <w:rFonts w:asciiTheme="minorHAnsi" w:hAnsiTheme="minorHAnsi" w:cstheme="minorHAnsi"/>
          <w:sz w:val="20"/>
        </w:rPr>
        <w:t>sql</w:t>
      </w:r>
      <w:proofErr w:type="spellEnd"/>
      <w:r>
        <w:rPr>
          <w:rFonts w:asciiTheme="minorHAnsi" w:hAnsiTheme="minorHAnsi" w:cstheme="minorHAnsi"/>
          <w:sz w:val="20"/>
        </w:rPr>
        <w:t xml:space="preserve"> scripts</w:t>
      </w:r>
    </w:p>
    <w:p w14:paraId="2F8763A8" w14:textId="5A9F5A62" w:rsidR="003B3D9F" w:rsidRPr="00535149" w:rsidRDefault="003B3D9F" w:rsidP="003B3D9F">
      <w:pPr>
        <w:numPr>
          <w:ilvl w:val="0"/>
          <w:numId w:val="2"/>
        </w:numPr>
        <w:rPr>
          <w:rFonts w:asciiTheme="minorHAnsi" w:hAnsiTheme="minorHAnsi" w:cstheme="minorHAnsi"/>
          <w:sz w:val="20"/>
        </w:rPr>
      </w:pPr>
      <w:r w:rsidRPr="00535149">
        <w:rPr>
          <w:rFonts w:asciiTheme="minorHAnsi" w:hAnsiTheme="minorHAnsi" w:cstheme="minorHAnsi"/>
          <w:sz w:val="20"/>
        </w:rPr>
        <w:t>Managing source code delivery and synchronization using software configuration management</w:t>
      </w:r>
    </w:p>
    <w:p w14:paraId="3FD6B838" w14:textId="6924E1BA" w:rsidR="003B3D9F" w:rsidRPr="00535149" w:rsidRDefault="003B3D9F" w:rsidP="003B3D9F">
      <w:pPr>
        <w:ind w:left="720"/>
        <w:rPr>
          <w:rFonts w:asciiTheme="minorHAnsi" w:hAnsiTheme="minorHAnsi" w:cstheme="minorHAnsi"/>
          <w:sz w:val="20"/>
        </w:rPr>
      </w:pPr>
      <w:r w:rsidRPr="00535149">
        <w:rPr>
          <w:rFonts w:asciiTheme="minorHAnsi" w:hAnsiTheme="minorHAnsi" w:cstheme="minorHAnsi"/>
          <w:sz w:val="20"/>
        </w:rPr>
        <w:t xml:space="preserve">tools TFS &amp; Git. He is adept in using defect tracking systems like HP Quality </w:t>
      </w:r>
      <w:r w:rsidR="005B7D95" w:rsidRPr="00535149">
        <w:rPr>
          <w:rFonts w:asciiTheme="minorHAnsi" w:hAnsiTheme="minorHAnsi" w:cstheme="minorHAnsi"/>
          <w:sz w:val="20"/>
        </w:rPr>
        <w:t>Centre</w:t>
      </w:r>
      <w:r w:rsidRPr="00535149">
        <w:rPr>
          <w:rFonts w:asciiTheme="minorHAnsi" w:hAnsiTheme="minorHAnsi" w:cstheme="minorHAnsi"/>
          <w:sz w:val="20"/>
        </w:rPr>
        <w:t>.</w:t>
      </w:r>
    </w:p>
    <w:p w14:paraId="0277C708" w14:textId="77777777" w:rsidR="00603AF6" w:rsidRPr="00535149" w:rsidRDefault="00603AF6" w:rsidP="001C7D14">
      <w:pPr>
        <w:pStyle w:val="NormalWeb"/>
        <w:shd w:val="clear" w:color="auto" w:fill="FFFFFF"/>
        <w:spacing w:before="0" w:beforeAutospacing="0" w:after="0" w:afterAutospacing="0"/>
        <w:jc w:val="both"/>
        <w:rPr>
          <w:rFonts w:asciiTheme="minorHAnsi" w:hAnsiTheme="minorHAnsi" w:cstheme="minorHAnsi"/>
          <w:b/>
          <w:sz w:val="20"/>
          <w:szCs w:val="20"/>
        </w:rPr>
      </w:pPr>
    </w:p>
    <w:p w14:paraId="65EA3F8D" w14:textId="4E5545BA" w:rsidR="002A7CBF" w:rsidRPr="00535149" w:rsidRDefault="002A7CBF" w:rsidP="002A7CBF">
      <w:pPr>
        <w:tabs>
          <w:tab w:val="left" w:pos="3240"/>
        </w:tabs>
        <w:jc w:val="both"/>
        <w:rPr>
          <w:rFonts w:asciiTheme="minorHAnsi" w:hAnsiTheme="minorHAnsi" w:cstheme="minorHAnsi"/>
          <w:sz w:val="20"/>
        </w:rPr>
      </w:pPr>
      <w:r w:rsidRPr="00535149">
        <w:rPr>
          <w:rFonts w:asciiTheme="minorHAnsi" w:hAnsiTheme="minorHAnsi" w:cstheme="minorHAnsi"/>
          <w:b/>
          <w:sz w:val="20"/>
        </w:rPr>
        <w:t>Environment</w:t>
      </w:r>
      <w:r w:rsidRPr="00535149">
        <w:rPr>
          <w:rFonts w:asciiTheme="minorHAnsi" w:hAnsiTheme="minorHAnsi" w:cstheme="minorHAnsi"/>
          <w:sz w:val="20"/>
        </w:rPr>
        <w:t xml:space="preserve">: C#, Asp.net core 3.1 </w:t>
      </w:r>
      <w:proofErr w:type="gramStart"/>
      <w:r w:rsidRPr="00535149">
        <w:rPr>
          <w:rFonts w:asciiTheme="minorHAnsi" w:hAnsiTheme="minorHAnsi" w:cstheme="minorHAnsi"/>
          <w:sz w:val="20"/>
        </w:rPr>
        <w:t>MVC ,</w:t>
      </w:r>
      <w:proofErr w:type="gramEnd"/>
      <w:r w:rsidRPr="00535149">
        <w:rPr>
          <w:rFonts w:asciiTheme="minorHAnsi" w:hAnsiTheme="minorHAnsi" w:cstheme="minorHAnsi"/>
          <w:sz w:val="20"/>
        </w:rPr>
        <w:t xml:space="preserve"> Web API, JQuery, JavaScript, HTML, CSS, Git Hub, </w:t>
      </w:r>
      <w:proofErr w:type="gramStart"/>
      <w:r w:rsidRPr="00535149">
        <w:rPr>
          <w:rFonts w:asciiTheme="minorHAnsi" w:hAnsiTheme="minorHAnsi" w:cstheme="minorHAnsi"/>
          <w:sz w:val="20"/>
        </w:rPr>
        <w:t>TFS,  Micro</w:t>
      </w:r>
      <w:proofErr w:type="gramEnd"/>
      <w:r w:rsidRPr="00535149">
        <w:rPr>
          <w:rFonts w:asciiTheme="minorHAnsi" w:hAnsiTheme="minorHAnsi" w:cstheme="minorHAnsi"/>
          <w:sz w:val="20"/>
        </w:rPr>
        <w:t xml:space="preserve"> services, </w:t>
      </w:r>
      <w:r w:rsidR="00D14579" w:rsidRPr="00535149">
        <w:rPr>
          <w:rFonts w:asciiTheme="minorHAnsi" w:hAnsiTheme="minorHAnsi" w:cstheme="minorHAnsi"/>
          <w:sz w:val="20"/>
        </w:rPr>
        <w:t>Microsoft Azure CI CD Pipelines</w:t>
      </w:r>
      <w:r w:rsidRPr="00535149">
        <w:rPr>
          <w:rFonts w:asciiTheme="minorHAnsi" w:hAnsiTheme="minorHAnsi" w:cstheme="minorHAnsi"/>
          <w:sz w:val="20"/>
        </w:rPr>
        <w:t xml:space="preserve">, Angular </w:t>
      </w:r>
      <w:proofErr w:type="gramStart"/>
      <w:r w:rsidRPr="00535149">
        <w:rPr>
          <w:rFonts w:asciiTheme="minorHAnsi" w:hAnsiTheme="minorHAnsi" w:cstheme="minorHAnsi"/>
          <w:sz w:val="20"/>
        </w:rPr>
        <w:t>8</w:t>
      </w:r>
      <w:r w:rsidR="00740B21" w:rsidRPr="00535149">
        <w:rPr>
          <w:rFonts w:asciiTheme="minorHAnsi" w:hAnsiTheme="minorHAnsi" w:cstheme="minorHAnsi"/>
          <w:sz w:val="20"/>
        </w:rPr>
        <w:t xml:space="preserve"> ,</w:t>
      </w:r>
      <w:proofErr w:type="gramEnd"/>
      <w:r w:rsidR="00740B21" w:rsidRPr="00535149">
        <w:rPr>
          <w:rFonts w:asciiTheme="minorHAnsi" w:hAnsiTheme="minorHAnsi" w:cstheme="minorHAnsi"/>
          <w:sz w:val="20"/>
        </w:rPr>
        <w:t xml:space="preserve"> Microsoft SQL server SSIS and </w:t>
      </w:r>
      <w:proofErr w:type="gramStart"/>
      <w:r w:rsidR="00740B21" w:rsidRPr="00535149">
        <w:rPr>
          <w:rFonts w:asciiTheme="minorHAnsi" w:hAnsiTheme="minorHAnsi" w:cstheme="minorHAnsi"/>
          <w:sz w:val="20"/>
        </w:rPr>
        <w:t>SSRS</w:t>
      </w:r>
      <w:r w:rsidR="000C0929" w:rsidRPr="00535149">
        <w:rPr>
          <w:rFonts w:asciiTheme="minorHAnsi" w:hAnsiTheme="minorHAnsi" w:cstheme="minorHAnsi"/>
          <w:sz w:val="20"/>
        </w:rPr>
        <w:t xml:space="preserve"> ,</w:t>
      </w:r>
      <w:proofErr w:type="gramEnd"/>
      <w:r w:rsidR="000C0929" w:rsidRPr="00535149">
        <w:rPr>
          <w:rFonts w:asciiTheme="minorHAnsi" w:hAnsiTheme="minorHAnsi" w:cstheme="minorHAnsi"/>
          <w:sz w:val="20"/>
        </w:rPr>
        <w:t xml:space="preserve"> Authentication and authorization with OCTA open ID Connect</w:t>
      </w:r>
      <w:r w:rsidR="009B5235" w:rsidRPr="00535149">
        <w:rPr>
          <w:rFonts w:asciiTheme="minorHAnsi" w:hAnsiTheme="minorHAnsi" w:cstheme="minorHAnsi"/>
          <w:sz w:val="20"/>
        </w:rPr>
        <w:t xml:space="preserve">, </w:t>
      </w:r>
      <w:proofErr w:type="gramStart"/>
      <w:r w:rsidR="009B5235" w:rsidRPr="00535149">
        <w:rPr>
          <w:rFonts w:asciiTheme="minorHAnsi" w:hAnsiTheme="minorHAnsi" w:cstheme="minorHAnsi"/>
          <w:sz w:val="20"/>
        </w:rPr>
        <w:t>Jenkins</w:t>
      </w:r>
      <w:r w:rsidR="00A86370" w:rsidRPr="00535149">
        <w:rPr>
          <w:rFonts w:asciiTheme="minorHAnsi" w:hAnsiTheme="minorHAnsi" w:cstheme="minorHAnsi"/>
          <w:sz w:val="20"/>
        </w:rPr>
        <w:t xml:space="preserve"> ,</w:t>
      </w:r>
      <w:proofErr w:type="gramEnd"/>
      <w:r w:rsidR="00A86370" w:rsidRPr="00535149">
        <w:rPr>
          <w:rFonts w:asciiTheme="minorHAnsi" w:hAnsiTheme="minorHAnsi" w:cstheme="minorHAnsi"/>
          <w:sz w:val="20"/>
        </w:rPr>
        <w:t xml:space="preserve"> Docker</w:t>
      </w:r>
      <w:r w:rsidR="009F60D6" w:rsidRPr="00535149">
        <w:rPr>
          <w:rFonts w:asciiTheme="minorHAnsi" w:hAnsiTheme="minorHAnsi" w:cstheme="minorHAnsi"/>
          <w:sz w:val="20"/>
        </w:rPr>
        <w:t xml:space="preserve">, </w:t>
      </w:r>
      <w:proofErr w:type="gramStart"/>
      <w:r w:rsidR="009F60D6" w:rsidRPr="00535149">
        <w:rPr>
          <w:rFonts w:asciiTheme="minorHAnsi" w:hAnsiTheme="minorHAnsi" w:cstheme="minorHAnsi"/>
          <w:sz w:val="20"/>
        </w:rPr>
        <w:t>Postgres</w:t>
      </w:r>
      <w:r w:rsidR="000C0929" w:rsidRPr="00535149">
        <w:rPr>
          <w:rFonts w:asciiTheme="minorHAnsi" w:hAnsiTheme="minorHAnsi" w:cstheme="minorHAnsi"/>
          <w:sz w:val="20"/>
        </w:rPr>
        <w:t xml:space="preserve">  </w:t>
      </w:r>
      <w:r w:rsidR="00796A73" w:rsidRPr="00535149">
        <w:rPr>
          <w:rFonts w:asciiTheme="minorHAnsi" w:hAnsiTheme="minorHAnsi" w:cstheme="minorHAnsi"/>
          <w:sz w:val="20"/>
        </w:rPr>
        <w:t>,</w:t>
      </w:r>
      <w:proofErr w:type="gramEnd"/>
      <w:r w:rsidR="00796A73" w:rsidRPr="00535149">
        <w:rPr>
          <w:rFonts w:asciiTheme="minorHAnsi" w:hAnsiTheme="minorHAnsi" w:cstheme="minorHAnsi"/>
          <w:sz w:val="20"/>
        </w:rPr>
        <w:t xml:space="preserve"> ORM </w:t>
      </w:r>
      <w:proofErr w:type="gramStart"/>
      <w:r w:rsidR="00796A73" w:rsidRPr="00535149">
        <w:rPr>
          <w:rFonts w:asciiTheme="minorHAnsi" w:hAnsiTheme="minorHAnsi" w:cstheme="minorHAnsi"/>
          <w:sz w:val="20"/>
        </w:rPr>
        <w:t>Dapper ,</w:t>
      </w:r>
      <w:proofErr w:type="gramEnd"/>
      <w:r w:rsidR="00796A73" w:rsidRPr="00535149">
        <w:rPr>
          <w:rFonts w:asciiTheme="minorHAnsi" w:hAnsiTheme="minorHAnsi" w:cstheme="minorHAnsi"/>
          <w:sz w:val="20"/>
        </w:rPr>
        <w:t xml:space="preserve"> ADO.Net</w:t>
      </w:r>
      <w:r w:rsidR="000C0929" w:rsidRPr="00535149">
        <w:rPr>
          <w:rFonts w:asciiTheme="minorHAnsi" w:hAnsiTheme="minorHAnsi" w:cstheme="minorHAnsi"/>
          <w:sz w:val="20"/>
        </w:rPr>
        <w:t xml:space="preserve"> </w:t>
      </w:r>
      <w:proofErr w:type="gramStart"/>
      <w:r w:rsidRPr="00535149">
        <w:rPr>
          <w:rFonts w:asciiTheme="minorHAnsi" w:hAnsiTheme="minorHAnsi" w:cstheme="minorHAnsi"/>
          <w:sz w:val="20"/>
        </w:rPr>
        <w:t xml:space="preserve">  .</w:t>
      </w:r>
      <w:proofErr w:type="gramEnd"/>
    </w:p>
    <w:p w14:paraId="0170F817" w14:textId="77777777" w:rsidR="002A7CBF" w:rsidRPr="00535149" w:rsidRDefault="002A7CBF" w:rsidP="001C7D14">
      <w:pPr>
        <w:pStyle w:val="NormalWeb"/>
        <w:shd w:val="clear" w:color="auto" w:fill="FFFFFF"/>
        <w:spacing w:before="0" w:beforeAutospacing="0" w:after="0" w:afterAutospacing="0"/>
        <w:jc w:val="both"/>
        <w:rPr>
          <w:rFonts w:asciiTheme="minorHAnsi" w:hAnsiTheme="minorHAnsi" w:cstheme="minorHAnsi"/>
          <w:b/>
          <w:sz w:val="20"/>
          <w:szCs w:val="20"/>
        </w:rPr>
      </w:pPr>
    </w:p>
    <w:p w14:paraId="56874B2C" w14:textId="7A5C8A4A" w:rsidR="001C7D14" w:rsidRPr="00535149" w:rsidRDefault="00CC5151" w:rsidP="001C7D14">
      <w:pPr>
        <w:pStyle w:val="NormalWeb"/>
        <w:shd w:val="clear" w:color="auto" w:fill="FFFFFF"/>
        <w:spacing w:before="0" w:beforeAutospacing="0" w:after="0" w:afterAutospacing="0"/>
        <w:jc w:val="both"/>
        <w:rPr>
          <w:rFonts w:asciiTheme="minorHAnsi" w:hAnsiTheme="minorHAnsi" w:cstheme="minorHAnsi"/>
          <w:b/>
          <w:sz w:val="20"/>
          <w:szCs w:val="20"/>
        </w:rPr>
      </w:pPr>
      <w:r w:rsidRPr="00535149">
        <w:rPr>
          <w:rFonts w:asciiTheme="minorHAnsi" w:hAnsiTheme="minorHAnsi" w:cstheme="minorHAnsi"/>
          <w:b/>
          <w:sz w:val="20"/>
          <w:szCs w:val="20"/>
        </w:rPr>
        <w:t>Liberty Mutual Insurance</w:t>
      </w:r>
      <w:r w:rsidR="001C7D14" w:rsidRPr="00535149">
        <w:rPr>
          <w:rFonts w:asciiTheme="minorHAnsi" w:hAnsiTheme="minorHAnsi" w:cstheme="minorHAnsi"/>
          <w:b/>
          <w:sz w:val="20"/>
          <w:szCs w:val="20"/>
        </w:rPr>
        <w:t xml:space="preserve"> </w:t>
      </w:r>
      <w:r w:rsidR="0045522C" w:rsidRPr="00535149">
        <w:rPr>
          <w:rFonts w:asciiTheme="minorHAnsi" w:hAnsiTheme="minorHAnsi" w:cstheme="minorHAnsi"/>
          <w:b/>
          <w:sz w:val="20"/>
          <w:szCs w:val="20"/>
        </w:rPr>
        <w:t>– Seattle WA</w:t>
      </w:r>
      <w:r w:rsidR="00552E2C" w:rsidRPr="00535149">
        <w:rPr>
          <w:rFonts w:asciiTheme="minorHAnsi" w:hAnsiTheme="minorHAnsi" w:cstheme="minorHAnsi"/>
          <w:b/>
          <w:sz w:val="20"/>
          <w:szCs w:val="20"/>
        </w:rPr>
        <w:t>(</w:t>
      </w:r>
      <w:proofErr w:type="gramStart"/>
      <w:r w:rsidR="00552E2C" w:rsidRPr="00535149">
        <w:rPr>
          <w:rFonts w:asciiTheme="minorHAnsi" w:hAnsiTheme="minorHAnsi" w:cstheme="minorHAnsi"/>
          <w:b/>
          <w:sz w:val="20"/>
          <w:szCs w:val="20"/>
        </w:rPr>
        <w:t>TCS)</w:t>
      </w:r>
      <w:r w:rsidR="001C7D14" w:rsidRPr="00535149">
        <w:rPr>
          <w:rFonts w:asciiTheme="minorHAnsi" w:hAnsiTheme="minorHAnsi" w:cstheme="minorHAnsi"/>
          <w:b/>
          <w:sz w:val="20"/>
          <w:szCs w:val="20"/>
        </w:rPr>
        <w:t xml:space="preserve">   </w:t>
      </w:r>
      <w:proofErr w:type="gramEnd"/>
      <w:r w:rsidR="001C7D14" w:rsidRPr="00535149">
        <w:rPr>
          <w:rFonts w:asciiTheme="minorHAnsi" w:hAnsiTheme="minorHAnsi" w:cstheme="minorHAnsi"/>
          <w:b/>
          <w:sz w:val="20"/>
          <w:szCs w:val="20"/>
        </w:rPr>
        <w:t xml:space="preserve">                                                       </w:t>
      </w:r>
      <w:r w:rsidR="001404AA" w:rsidRPr="00535149">
        <w:rPr>
          <w:rFonts w:asciiTheme="minorHAnsi" w:hAnsiTheme="minorHAnsi" w:cstheme="minorHAnsi"/>
          <w:b/>
          <w:sz w:val="20"/>
          <w:szCs w:val="20"/>
        </w:rPr>
        <w:t xml:space="preserve">                    </w:t>
      </w:r>
      <w:r w:rsidRPr="00535149">
        <w:rPr>
          <w:rFonts w:asciiTheme="minorHAnsi" w:hAnsiTheme="minorHAnsi" w:cstheme="minorHAnsi"/>
          <w:b/>
          <w:sz w:val="20"/>
          <w:szCs w:val="20"/>
        </w:rPr>
        <w:t>Oct</w:t>
      </w:r>
      <w:r w:rsidR="001C7D14" w:rsidRPr="00535149">
        <w:rPr>
          <w:rFonts w:asciiTheme="minorHAnsi" w:hAnsiTheme="minorHAnsi" w:cstheme="minorHAnsi"/>
          <w:b/>
          <w:sz w:val="20"/>
          <w:szCs w:val="20"/>
        </w:rPr>
        <w:t xml:space="preserve">’18 – </w:t>
      </w:r>
      <w:r w:rsidR="00F502FA" w:rsidRPr="00535149">
        <w:rPr>
          <w:rFonts w:asciiTheme="minorHAnsi" w:hAnsiTheme="minorHAnsi" w:cstheme="minorHAnsi"/>
          <w:b/>
          <w:sz w:val="20"/>
          <w:szCs w:val="20"/>
        </w:rPr>
        <w:t>Mar 20</w:t>
      </w:r>
    </w:p>
    <w:p w14:paraId="1F5BB133" w14:textId="77777777" w:rsidR="001C7D14" w:rsidRPr="00535149" w:rsidRDefault="001C7D14" w:rsidP="001C7D14">
      <w:pPr>
        <w:rPr>
          <w:rFonts w:asciiTheme="minorHAnsi" w:hAnsiTheme="minorHAnsi" w:cstheme="minorHAnsi"/>
          <w:sz w:val="20"/>
          <w:lang w:val="en-US" w:eastAsia="en-US"/>
        </w:rPr>
      </w:pPr>
      <w:r w:rsidRPr="00535149">
        <w:rPr>
          <w:rStyle w:val="Emphasis"/>
          <w:rFonts w:asciiTheme="minorHAnsi" w:hAnsiTheme="minorHAnsi" w:cstheme="minorHAnsi"/>
          <w:i w:val="0"/>
          <w:sz w:val="20"/>
        </w:rPr>
        <w:t xml:space="preserve">Onsite/Offshore Project Coordinator and </w:t>
      </w:r>
      <w:r w:rsidRPr="00535149">
        <w:rPr>
          <w:rFonts w:asciiTheme="minorHAnsi" w:hAnsiTheme="minorHAnsi" w:cstheme="minorHAnsi"/>
          <w:sz w:val="20"/>
          <w:lang w:val="en-US" w:eastAsia="en-US"/>
        </w:rPr>
        <w:t>Web Developer</w:t>
      </w:r>
    </w:p>
    <w:p w14:paraId="1BA9BFAE" w14:textId="77777777" w:rsidR="001C7D14" w:rsidRPr="00535149" w:rsidRDefault="001C7D14" w:rsidP="001C7D14">
      <w:pPr>
        <w:rPr>
          <w:rFonts w:asciiTheme="minorHAnsi" w:hAnsiTheme="minorHAnsi" w:cstheme="minorHAnsi"/>
          <w:sz w:val="20"/>
          <w:lang w:val="en-US" w:eastAsia="en-US"/>
        </w:rPr>
      </w:pPr>
    </w:p>
    <w:p w14:paraId="5A2B3AFE" w14:textId="77777777" w:rsidR="001C7D14" w:rsidRPr="00535149" w:rsidRDefault="001C7D14" w:rsidP="001C7D14">
      <w:pPr>
        <w:pStyle w:val="NormalWeb"/>
        <w:shd w:val="clear" w:color="auto" w:fill="FFFFFF"/>
        <w:spacing w:before="0" w:beforeAutospacing="0" w:after="0" w:afterAutospacing="0"/>
        <w:jc w:val="both"/>
        <w:rPr>
          <w:rFonts w:asciiTheme="minorHAnsi" w:hAnsiTheme="minorHAnsi" w:cstheme="minorHAnsi"/>
          <w:b/>
          <w:iCs/>
          <w:sz w:val="20"/>
          <w:szCs w:val="20"/>
        </w:rPr>
      </w:pPr>
      <w:r w:rsidRPr="00535149">
        <w:rPr>
          <w:rFonts w:asciiTheme="minorHAnsi" w:hAnsiTheme="minorHAnsi" w:cstheme="minorHAnsi"/>
          <w:b/>
          <w:bCs/>
          <w:sz w:val="20"/>
          <w:szCs w:val="20"/>
        </w:rPr>
        <w:t xml:space="preserve">Project: </w:t>
      </w:r>
      <w:r w:rsidR="00D5501B" w:rsidRPr="00535149">
        <w:rPr>
          <w:rFonts w:asciiTheme="minorHAnsi" w:hAnsiTheme="minorHAnsi" w:cstheme="minorHAnsi"/>
          <w:b/>
          <w:iCs/>
          <w:sz w:val="20"/>
          <w:szCs w:val="20"/>
        </w:rPr>
        <w:t xml:space="preserve"> </w:t>
      </w:r>
      <w:r w:rsidR="00DC4D83" w:rsidRPr="00535149">
        <w:rPr>
          <w:rFonts w:asciiTheme="minorHAnsi" w:hAnsiTheme="minorHAnsi" w:cstheme="minorHAnsi"/>
          <w:b/>
          <w:iCs/>
          <w:sz w:val="20"/>
          <w:szCs w:val="20"/>
        </w:rPr>
        <w:t>Q&amp;I Platform Distribution Project</w:t>
      </w:r>
    </w:p>
    <w:p w14:paraId="478318BC" w14:textId="77777777" w:rsidR="001C7D14" w:rsidRPr="00535149" w:rsidRDefault="001C7D14" w:rsidP="001C7D14">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p>
    <w:p w14:paraId="0B58C4CF" w14:textId="5A1F5B24" w:rsidR="009F4461" w:rsidRPr="00535149" w:rsidRDefault="009F4461" w:rsidP="009F4461">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The project aims at development, </w:t>
      </w:r>
      <w:r w:rsidR="001972C0" w:rsidRPr="00535149">
        <w:rPr>
          <w:rFonts w:asciiTheme="minorHAnsi" w:hAnsiTheme="minorHAnsi" w:cstheme="minorHAnsi"/>
          <w:sz w:val="20"/>
          <w:szCs w:val="20"/>
          <w:lang w:val="en-GB" w:eastAsia="ar-SA"/>
        </w:rPr>
        <w:t>enhancement,</w:t>
      </w:r>
      <w:r w:rsidRPr="00535149">
        <w:rPr>
          <w:rFonts w:asciiTheme="minorHAnsi" w:hAnsiTheme="minorHAnsi" w:cstheme="minorHAnsi"/>
          <w:sz w:val="20"/>
          <w:szCs w:val="20"/>
          <w:lang w:val="en-GB" w:eastAsia="ar-SA"/>
        </w:rPr>
        <w:t xml:space="preserve"> and maintenance of the various distribution applications at Liberty such as</w:t>
      </w:r>
    </w:p>
    <w:p w14:paraId="6782EAE0" w14:textId="77777777" w:rsidR="009F4461" w:rsidRPr="00535149" w:rsidRDefault="009F4461" w:rsidP="009F4461">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PST – Policy Servicing Tool – Primary underwriting application replacing PL file.</w:t>
      </w:r>
    </w:p>
    <w:p w14:paraId="24797DA0" w14:textId="3100EC8D" w:rsidR="009F4461" w:rsidRPr="00535149" w:rsidRDefault="009F4461" w:rsidP="009F4461">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E-sign – The tool is meant to manage the online signature process of Insurance forms by its </w:t>
      </w:r>
      <w:r w:rsidR="001972C0" w:rsidRPr="00535149">
        <w:rPr>
          <w:rFonts w:asciiTheme="minorHAnsi" w:hAnsiTheme="minorHAnsi" w:cstheme="minorHAnsi"/>
          <w:sz w:val="20"/>
          <w:szCs w:val="20"/>
          <w:lang w:val="en-GB" w:eastAsia="ar-SA"/>
        </w:rPr>
        <w:t>customers.</w:t>
      </w:r>
    </w:p>
    <w:p w14:paraId="63D52C54" w14:textId="77777777" w:rsidR="009F4461" w:rsidRPr="00535149" w:rsidRDefault="009F4461" w:rsidP="009F4461">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MMA (Manage my Account) – The tool is meant to ensure customer retention through propagation of online accounts. </w:t>
      </w:r>
    </w:p>
    <w:p w14:paraId="547CF214" w14:textId="5205689C" w:rsidR="001A6D48" w:rsidRPr="00535149" w:rsidRDefault="009F4461" w:rsidP="00CB0338">
      <w:pPr>
        <w:pStyle w:val="NormalWeb"/>
        <w:autoSpaceDE w:val="0"/>
        <w:autoSpaceDN w:val="0"/>
        <w:adjustRightInd w:val="0"/>
        <w:spacing w:before="12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CAM Phoenix – Application which is an underwriter facing tool for managing activities.</w:t>
      </w:r>
    </w:p>
    <w:p w14:paraId="1EF780D9" w14:textId="77777777" w:rsidR="00535149" w:rsidRDefault="00535149" w:rsidP="001C7D14">
      <w:pPr>
        <w:pStyle w:val="NormalWeb"/>
        <w:shd w:val="clear" w:color="auto" w:fill="FFFFFF"/>
        <w:spacing w:before="0" w:beforeAutospacing="0" w:after="0" w:afterAutospacing="0" w:line="315" w:lineRule="atLeast"/>
        <w:jc w:val="both"/>
        <w:rPr>
          <w:rStyle w:val="Strong"/>
          <w:rFonts w:asciiTheme="minorHAnsi" w:hAnsiTheme="minorHAnsi" w:cstheme="minorHAnsi"/>
          <w:b w:val="0"/>
          <w:bCs w:val="0"/>
          <w:sz w:val="20"/>
          <w:szCs w:val="20"/>
          <w:lang w:val="en-GB" w:eastAsia="ar-SA"/>
        </w:rPr>
      </w:pPr>
    </w:p>
    <w:p w14:paraId="6FD7B16E" w14:textId="7E83BD06" w:rsidR="001C7D14" w:rsidRPr="00535149" w:rsidRDefault="001C7D14" w:rsidP="001C7D14">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r w:rsidRPr="00535149">
        <w:rPr>
          <w:rStyle w:val="Strong"/>
          <w:rFonts w:asciiTheme="minorHAnsi" w:hAnsiTheme="minorHAnsi" w:cstheme="minorHAnsi"/>
          <w:sz w:val="20"/>
          <w:szCs w:val="20"/>
          <w:bdr w:val="none" w:sz="0" w:space="0" w:color="auto" w:frame="1"/>
        </w:rPr>
        <w:t>Responsibilities:</w:t>
      </w:r>
    </w:p>
    <w:p w14:paraId="40BEC471" w14:textId="77777777" w:rsidR="001C7D14" w:rsidRPr="00535149" w:rsidRDefault="001C7D14" w:rsidP="001C7D14">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p>
    <w:p w14:paraId="71830A13" w14:textId="77777777" w:rsidR="001C7D14" w:rsidRPr="00535149" w:rsidRDefault="001C7D14" w:rsidP="001C7D14">
      <w:pPr>
        <w:numPr>
          <w:ilvl w:val="0"/>
          <w:numId w:val="2"/>
        </w:numPr>
        <w:jc w:val="both"/>
        <w:rPr>
          <w:rFonts w:asciiTheme="minorHAnsi" w:hAnsiTheme="minorHAnsi" w:cstheme="minorHAnsi"/>
          <w:sz w:val="20"/>
        </w:rPr>
      </w:pPr>
      <w:r w:rsidRPr="00535149">
        <w:rPr>
          <w:rFonts w:asciiTheme="minorHAnsi" w:hAnsiTheme="minorHAnsi" w:cstheme="minorHAnsi"/>
          <w:sz w:val="20"/>
        </w:rPr>
        <w:t>Involved in complete project life cycle right from Requirement Analysis, Design, Coding, Testing and Implementation phases.</w:t>
      </w:r>
    </w:p>
    <w:p w14:paraId="4B2671BD" w14:textId="77777777" w:rsidR="001C7D14" w:rsidRPr="00535149" w:rsidRDefault="001C7D14" w:rsidP="001C7D14">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Developing the stories in </w:t>
      </w:r>
      <w:r w:rsidR="002E28D4" w:rsidRPr="00535149">
        <w:rPr>
          <w:rFonts w:asciiTheme="minorHAnsi" w:hAnsiTheme="minorHAnsi" w:cstheme="minorHAnsi"/>
          <w:sz w:val="20"/>
        </w:rPr>
        <w:t>Scrum lords</w:t>
      </w:r>
      <w:r w:rsidRPr="00535149">
        <w:rPr>
          <w:rFonts w:asciiTheme="minorHAnsi" w:hAnsiTheme="minorHAnsi" w:cstheme="minorHAnsi"/>
          <w:sz w:val="20"/>
        </w:rPr>
        <w:t xml:space="preserve">.  </w:t>
      </w:r>
    </w:p>
    <w:p w14:paraId="1CE63CCC" w14:textId="77777777" w:rsidR="001C7D14" w:rsidRPr="00535149" w:rsidRDefault="001C7D14" w:rsidP="001C7D14">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Using JQuery &amp; </w:t>
      </w:r>
      <w:r w:rsidR="00055AE4" w:rsidRPr="00535149">
        <w:rPr>
          <w:rFonts w:asciiTheme="minorHAnsi" w:hAnsiTheme="minorHAnsi" w:cstheme="minorHAnsi"/>
          <w:sz w:val="20"/>
        </w:rPr>
        <w:t>Asp.net C</w:t>
      </w:r>
      <w:r w:rsidR="00C446AB" w:rsidRPr="00535149">
        <w:rPr>
          <w:rFonts w:asciiTheme="minorHAnsi" w:hAnsiTheme="minorHAnsi" w:cstheme="minorHAnsi"/>
          <w:sz w:val="20"/>
        </w:rPr>
        <w:t>#</w:t>
      </w:r>
      <w:r w:rsidRPr="00535149">
        <w:rPr>
          <w:rFonts w:asciiTheme="minorHAnsi" w:hAnsiTheme="minorHAnsi" w:cstheme="minorHAnsi"/>
          <w:sz w:val="20"/>
        </w:rPr>
        <w:t xml:space="preserve"> to create web part component to implement the required functionality.</w:t>
      </w:r>
    </w:p>
    <w:p w14:paraId="47B72F7B" w14:textId="77777777" w:rsidR="001C7D14" w:rsidRPr="00535149" w:rsidRDefault="001C7D14" w:rsidP="001C7D14">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Writing MVC Web API C# code for other services to be able to access the data base &amp; other 3rd party vendor service.</w:t>
      </w:r>
    </w:p>
    <w:p w14:paraId="59A56590" w14:textId="77777777" w:rsidR="001C7D14" w:rsidRPr="00535149" w:rsidRDefault="001C7D14" w:rsidP="001C7D14">
      <w:pPr>
        <w:numPr>
          <w:ilvl w:val="0"/>
          <w:numId w:val="2"/>
        </w:numPr>
        <w:rPr>
          <w:rFonts w:asciiTheme="minorHAnsi" w:hAnsiTheme="minorHAnsi" w:cstheme="minorHAnsi"/>
          <w:sz w:val="20"/>
        </w:rPr>
      </w:pPr>
      <w:r w:rsidRPr="00535149">
        <w:rPr>
          <w:rFonts w:asciiTheme="minorHAnsi" w:hAnsiTheme="minorHAnsi" w:cstheme="minorHAnsi"/>
          <w:sz w:val="20"/>
        </w:rPr>
        <w:t xml:space="preserve">Working on value adds. </w:t>
      </w:r>
    </w:p>
    <w:p w14:paraId="39362406" w14:textId="77777777" w:rsidR="001C7D14" w:rsidRPr="00535149" w:rsidRDefault="001C7D14" w:rsidP="001C7D14">
      <w:pPr>
        <w:numPr>
          <w:ilvl w:val="0"/>
          <w:numId w:val="2"/>
        </w:numPr>
        <w:rPr>
          <w:rFonts w:asciiTheme="minorHAnsi" w:hAnsiTheme="minorHAnsi" w:cstheme="minorHAnsi"/>
          <w:sz w:val="20"/>
        </w:rPr>
      </w:pPr>
      <w:r w:rsidRPr="00535149">
        <w:rPr>
          <w:rFonts w:asciiTheme="minorHAnsi" w:hAnsiTheme="minorHAnsi" w:cstheme="minorHAnsi"/>
          <w:sz w:val="20"/>
        </w:rPr>
        <w:t>Unit Testing &amp; integration testing.</w:t>
      </w:r>
    </w:p>
    <w:p w14:paraId="4477645E" w14:textId="33524DF4" w:rsidR="00DF49F3" w:rsidRPr="00535149" w:rsidRDefault="00DF49F3" w:rsidP="001C7D14">
      <w:pPr>
        <w:numPr>
          <w:ilvl w:val="0"/>
          <w:numId w:val="2"/>
        </w:numPr>
        <w:rPr>
          <w:rFonts w:asciiTheme="minorHAnsi" w:hAnsiTheme="minorHAnsi" w:cstheme="minorHAnsi"/>
          <w:sz w:val="20"/>
        </w:rPr>
      </w:pPr>
      <w:r w:rsidRPr="00535149">
        <w:rPr>
          <w:rFonts w:asciiTheme="minorHAnsi" w:hAnsiTheme="minorHAnsi" w:cstheme="minorHAnsi"/>
          <w:sz w:val="20"/>
        </w:rPr>
        <w:lastRenderedPageBreak/>
        <w:t>Managing sprint level deliverables and participating in sprint demos</w:t>
      </w:r>
    </w:p>
    <w:p w14:paraId="6D10C46E" w14:textId="77777777" w:rsidR="001C7D14" w:rsidRPr="00535149" w:rsidRDefault="001C7D14" w:rsidP="001C7D14">
      <w:pPr>
        <w:numPr>
          <w:ilvl w:val="0"/>
          <w:numId w:val="2"/>
        </w:numPr>
        <w:rPr>
          <w:rFonts w:asciiTheme="minorHAnsi" w:hAnsiTheme="minorHAnsi" w:cstheme="minorHAnsi"/>
          <w:sz w:val="20"/>
        </w:rPr>
      </w:pPr>
      <w:r w:rsidRPr="00535149">
        <w:rPr>
          <w:rFonts w:asciiTheme="minorHAnsi" w:hAnsiTheme="minorHAnsi" w:cstheme="minorHAnsi"/>
          <w:sz w:val="20"/>
        </w:rPr>
        <w:t>Interacting with the Quality Assurance team.</w:t>
      </w:r>
    </w:p>
    <w:p w14:paraId="374CB064" w14:textId="77777777" w:rsidR="001C7D14" w:rsidRPr="00535149" w:rsidRDefault="001C7D14" w:rsidP="001C7D14">
      <w:pPr>
        <w:numPr>
          <w:ilvl w:val="0"/>
          <w:numId w:val="2"/>
        </w:numPr>
        <w:rPr>
          <w:rFonts w:asciiTheme="minorHAnsi" w:hAnsiTheme="minorHAnsi" w:cstheme="minorHAnsi"/>
          <w:sz w:val="20"/>
        </w:rPr>
      </w:pPr>
      <w:r w:rsidRPr="00535149">
        <w:rPr>
          <w:rFonts w:asciiTheme="minorHAnsi" w:hAnsiTheme="minorHAnsi" w:cstheme="minorHAnsi"/>
          <w:sz w:val="20"/>
        </w:rPr>
        <w:t xml:space="preserve">Working on the </w:t>
      </w:r>
      <w:r w:rsidR="00006FBC" w:rsidRPr="00535149">
        <w:rPr>
          <w:rFonts w:asciiTheme="minorHAnsi" w:hAnsiTheme="minorHAnsi" w:cstheme="minorHAnsi"/>
          <w:sz w:val="20"/>
        </w:rPr>
        <w:t>Rules development</w:t>
      </w:r>
      <w:r w:rsidRPr="00535149">
        <w:rPr>
          <w:rFonts w:asciiTheme="minorHAnsi" w:hAnsiTheme="minorHAnsi" w:cstheme="minorHAnsi"/>
          <w:sz w:val="20"/>
        </w:rPr>
        <w:t>.</w:t>
      </w:r>
    </w:p>
    <w:p w14:paraId="1417ACB2" w14:textId="77777777" w:rsidR="00006FBC" w:rsidRPr="00535149" w:rsidRDefault="00006FBC" w:rsidP="001C7D14">
      <w:pPr>
        <w:numPr>
          <w:ilvl w:val="0"/>
          <w:numId w:val="2"/>
        </w:numPr>
        <w:rPr>
          <w:rFonts w:asciiTheme="minorHAnsi" w:hAnsiTheme="minorHAnsi" w:cstheme="minorHAnsi"/>
          <w:sz w:val="20"/>
        </w:rPr>
      </w:pPr>
      <w:r w:rsidRPr="00535149">
        <w:rPr>
          <w:rFonts w:asciiTheme="minorHAnsi" w:hAnsiTheme="minorHAnsi" w:cstheme="minorHAnsi"/>
          <w:sz w:val="20"/>
        </w:rPr>
        <w:t>Working on EC Dev framework</w:t>
      </w:r>
    </w:p>
    <w:p w14:paraId="6B48DD43" w14:textId="77777777" w:rsidR="001C7D14" w:rsidRPr="00535149" w:rsidRDefault="001C7D14" w:rsidP="001C7D14">
      <w:pPr>
        <w:jc w:val="both"/>
        <w:rPr>
          <w:rFonts w:asciiTheme="minorHAnsi" w:hAnsiTheme="minorHAnsi" w:cstheme="minorHAnsi"/>
          <w:sz w:val="20"/>
        </w:rPr>
      </w:pPr>
    </w:p>
    <w:p w14:paraId="458C2D93" w14:textId="5A1A5136" w:rsidR="001C7D14" w:rsidRPr="00535149" w:rsidRDefault="001C7D14" w:rsidP="001C7D14">
      <w:pPr>
        <w:tabs>
          <w:tab w:val="left" w:pos="3240"/>
        </w:tabs>
        <w:jc w:val="both"/>
        <w:rPr>
          <w:rFonts w:asciiTheme="minorHAnsi" w:hAnsiTheme="minorHAnsi" w:cstheme="minorHAnsi"/>
          <w:sz w:val="20"/>
        </w:rPr>
      </w:pPr>
      <w:r w:rsidRPr="00535149">
        <w:rPr>
          <w:rFonts w:asciiTheme="minorHAnsi" w:hAnsiTheme="minorHAnsi" w:cstheme="minorHAnsi"/>
          <w:b/>
          <w:sz w:val="20"/>
        </w:rPr>
        <w:t>Environment</w:t>
      </w:r>
      <w:r w:rsidRPr="00535149">
        <w:rPr>
          <w:rFonts w:asciiTheme="minorHAnsi" w:hAnsiTheme="minorHAnsi" w:cstheme="minorHAnsi"/>
          <w:sz w:val="20"/>
        </w:rPr>
        <w:t xml:space="preserve">: C#, Asp.net, Web API, JQuery, JavaScript, </w:t>
      </w:r>
      <w:r w:rsidR="009A1CE0" w:rsidRPr="00535149">
        <w:rPr>
          <w:rFonts w:asciiTheme="minorHAnsi" w:hAnsiTheme="minorHAnsi" w:cstheme="minorHAnsi"/>
          <w:sz w:val="20"/>
        </w:rPr>
        <w:t xml:space="preserve">HTML, CSS, Git </w:t>
      </w:r>
      <w:r w:rsidR="00EA0D4B" w:rsidRPr="00535149">
        <w:rPr>
          <w:rFonts w:asciiTheme="minorHAnsi" w:hAnsiTheme="minorHAnsi" w:cstheme="minorHAnsi"/>
          <w:sz w:val="20"/>
        </w:rPr>
        <w:t>Hub,</w:t>
      </w:r>
      <w:r w:rsidR="0060692B" w:rsidRPr="00535149">
        <w:rPr>
          <w:rFonts w:asciiTheme="minorHAnsi" w:hAnsiTheme="minorHAnsi" w:cstheme="minorHAnsi"/>
          <w:sz w:val="20"/>
        </w:rPr>
        <w:t xml:space="preserve"> Micro </w:t>
      </w:r>
      <w:r w:rsidR="00CC2A6C" w:rsidRPr="00535149">
        <w:rPr>
          <w:rFonts w:asciiTheme="minorHAnsi" w:hAnsiTheme="minorHAnsi" w:cstheme="minorHAnsi"/>
          <w:sz w:val="20"/>
        </w:rPr>
        <w:t>services,</w:t>
      </w:r>
      <w:r w:rsidR="001B6325" w:rsidRPr="00535149">
        <w:rPr>
          <w:rFonts w:asciiTheme="minorHAnsi" w:hAnsiTheme="minorHAnsi" w:cstheme="minorHAnsi"/>
          <w:sz w:val="20"/>
        </w:rPr>
        <w:t xml:space="preserve"> Jenkins</w:t>
      </w:r>
    </w:p>
    <w:p w14:paraId="373C6E22" w14:textId="77777777" w:rsidR="006308BE" w:rsidRPr="00535149" w:rsidRDefault="006308BE" w:rsidP="004E420F">
      <w:pPr>
        <w:pStyle w:val="NormalWeb"/>
        <w:shd w:val="clear" w:color="auto" w:fill="FFFFFF"/>
        <w:spacing w:before="0" w:beforeAutospacing="0" w:after="0" w:afterAutospacing="0"/>
        <w:jc w:val="both"/>
        <w:rPr>
          <w:rFonts w:asciiTheme="minorHAnsi" w:hAnsiTheme="minorHAnsi" w:cstheme="minorHAnsi"/>
          <w:b/>
          <w:sz w:val="20"/>
          <w:szCs w:val="20"/>
        </w:rPr>
      </w:pPr>
    </w:p>
    <w:p w14:paraId="2459E173" w14:textId="1E8F6D7F" w:rsidR="001C7D14" w:rsidRPr="00535149" w:rsidRDefault="006308BE" w:rsidP="006308BE">
      <w:pPr>
        <w:pStyle w:val="NormalWeb"/>
        <w:shd w:val="clear" w:color="auto" w:fill="FFFFFF"/>
        <w:spacing w:before="0" w:beforeAutospacing="0" w:after="0" w:afterAutospacing="0"/>
        <w:jc w:val="both"/>
        <w:rPr>
          <w:rFonts w:asciiTheme="minorHAnsi" w:hAnsiTheme="minorHAnsi" w:cstheme="minorHAnsi"/>
          <w:b/>
          <w:sz w:val="20"/>
          <w:szCs w:val="20"/>
        </w:rPr>
      </w:pPr>
      <w:r w:rsidRPr="00535149">
        <w:rPr>
          <w:rFonts w:asciiTheme="minorHAnsi" w:hAnsiTheme="minorHAnsi" w:cstheme="minorHAnsi"/>
          <w:b/>
          <w:sz w:val="20"/>
          <w:szCs w:val="20"/>
        </w:rPr>
        <w:t>AAA Insurance</w:t>
      </w:r>
      <w:r w:rsidR="006076B4" w:rsidRPr="00535149">
        <w:rPr>
          <w:rFonts w:asciiTheme="minorHAnsi" w:hAnsiTheme="minorHAnsi" w:cstheme="minorHAnsi"/>
          <w:b/>
          <w:sz w:val="20"/>
          <w:szCs w:val="20"/>
        </w:rPr>
        <w:t xml:space="preserve"> –</w:t>
      </w:r>
      <w:r w:rsidR="00FE26B3" w:rsidRPr="00535149">
        <w:rPr>
          <w:rFonts w:asciiTheme="minorHAnsi" w:hAnsiTheme="minorHAnsi" w:cstheme="minorHAnsi"/>
          <w:b/>
          <w:sz w:val="20"/>
          <w:szCs w:val="20"/>
        </w:rPr>
        <w:t xml:space="preserve"> Tampa, FL</w:t>
      </w:r>
      <w:r w:rsidR="00FB63E9" w:rsidRPr="00535149">
        <w:rPr>
          <w:rFonts w:asciiTheme="minorHAnsi" w:hAnsiTheme="minorHAnsi" w:cstheme="minorHAnsi"/>
          <w:b/>
          <w:sz w:val="20"/>
          <w:szCs w:val="20"/>
        </w:rPr>
        <w:t>(</w:t>
      </w:r>
      <w:proofErr w:type="gramStart"/>
      <w:r w:rsidR="00FB63E9" w:rsidRPr="00535149">
        <w:rPr>
          <w:rFonts w:asciiTheme="minorHAnsi" w:hAnsiTheme="minorHAnsi" w:cstheme="minorHAnsi"/>
          <w:b/>
          <w:sz w:val="20"/>
          <w:szCs w:val="20"/>
        </w:rPr>
        <w:t>TCS)</w:t>
      </w:r>
      <w:r w:rsidRPr="00535149">
        <w:rPr>
          <w:rFonts w:asciiTheme="minorHAnsi" w:hAnsiTheme="minorHAnsi" w:cstheme="minorHAnsi"/>
          <w:b/>
          <w:sz w:val="20"/>
          <w:szCs w:val="20"/>
        </w:rPr>
        <w:t xml:space="preserve">   </w:t>
      </w:r>
      <w:proofErr w:type="gramEnd"/>
      <w:r w:rsidRPr="00535149">
        <w:rPr>
          <w:rFonts w:asciiTheme="minorHAnsi" w:hAnsiTheme="minorHAnsi" w:cstheme="minorHAnsi"/>
          <w:b/>
          <w:sz w:val="20"/>
          <w:szCs w:val="20"/>
        </w:rPr>
        <w:t xml:space="preserve">                                                                                                </w:t>
      </w:r>
      <w:r w:rsidR="002D277C" w:rsidRPr="00535149">
        <w:rPr>
          <w:rFonts w:asciiTheme="minorHAnsi" w:hAnsiTheme="minorHAnsi" w:cstheme="minorHAnsi"/>
          <w:b/>
          <w:sz w:val="20"/>
          <w:szCs w:val="20"/>
        </w:rPr>
        <w:t>Mar</w:t>
      </w:r>
      <w:r w:rsidRPr="00535149">
        <w:rPr>
          <w:rFonts w:asciiTheme="minorHAnsi" w:hAnsiTheme="minorHAnsi" w:cstheme="minorHAnsi"/>
          <w:b/>
          <w:sz w:val="20"/>
          <w:szCs w:val="20"/>
        </w:rPr>
        <w:t xml:space="preserve">’18 – </w:t>
      </w:r>
      <w:r w:rsidR="001C7D14" w:rsidRPr="00535149">
        <w:rPr>
          <w:rFonts w:asciiTheme="minorHAnsi" w:hAnsiTheme="minorHAnsi" w:cstheme="minorHAnsi"/>
          <w:b/>
          <w:sz w:val="20"/>
          <w:szCs w:val="20"/>
        </w:rPr>
        <w:t xml:space="preserve">Oct’18 </w:t>
      </w:r>
    </w:p>
    <w:p w14:paraId="272ABD1D" w14:textId="77777777" w:rsidR="006308BE" w:rsidRPr="00535149" w:rsidRDefault="006308BE" w:rsidP="006308BE">
      <w:pPr>
        <w:rPr>
          <w:rFonts w:asciiTheme="minorHAnsi" w:hAnsiTheme="minorHAnsi" w:cstheme="minorHAnsi"/>
          <w:sz w:val="20"/>
          <w:lang w:val="en-US" w:eastAsia="en-US"/>
        </w:rPr>
      </w:pPr>
      <w:r w:rsidRPr="00535149">
        <w:rPr>
          <w:rStyle w:val="Emphasis"/>
          <w:rFonts w:asciiTheme="minorHAnsi" w:hAnsiTheme="minorHAnsi" w:cstheme="minorHAnsi"/>
          <w:i w:val="0"/>
          <w:sz w:val="20"/>
        </w:rPr>
        <w:t xml:space="preserve">Onsite/Offshore Project Coordinator and </w:t>
      </w:r>
      <w:r w:rsidRPr="00535149">
        <w:rPr>
          <w:rFonts w:asciiTheme="minorHAnsi" w:hAnsiTheme="minorHAnsi" w:cstheme="minorHAnsi"/>
          <w:sz w:val="20"/>
          <w:lang w:val="en-US" w:eastAsia="en-US"/>
        </w:rPr>
        <w:t>Web Developer</w:t>
      </w:r>
    </w:p>
    <w:p w14:paraId="2DA5CE30" w14:textId="77777777" w:rsidR="006308BE" w:rsidRPr="00535149" w:rsidRDefault="006308BE" w:rsidP="006308BE">
      <w:pPr>
        <w:rPr>
          <w:rFonts w:asciiTheme="minorHAnsi" w:hAnsiTheme="minorHAnsi" w:cstheme="minorHAnsi"/>
          <w:sz w:val="20"/>
          <w:lang w:val="en-US" w:eastAsia="en-US"/>
        </w:rPr>
      </w:pPr>
    </w:p>
    <w:p w14:paraId="4CE3DA4F" w14:textId="77777777" w:rsidR="006308BE" w:rsidRPr="00535149" w:rsidRDefault="006308BE" w:rsidP="006308BE">
      <w:pPr>
        <w:pStyle w:val="NormalWeb"/>
        <w:shd w:val="clear" w:color="auto" w:fill="FFFFFF"/>
        <w:spacing w:before="0" w:beforeAutospacing="0" w:after="0" w:afterAutospacing="0"/>
        <w:jc w:val="both"/>
        <w:rPr>
          <w:rFonts w:asciiTheme="minorHAnsi" w:hAnsiTheme="minorHAnsi" w:cstheme="minorHAnsi"/>
          <w:b/>
          <w:iCs/>
          <w:sz w:val="20"/>
          <w:szCs w:val="20"/>
        </w:rPr>
      </w:pPr>
      <w:r w:rsidRPr="00535149">
        <w:rPr>
          <w:rFonts w:asciiTheme="minorHAnsi" w:hAnsiTheme="minorHAnsi" w:cstheme="minorHAnsi"/>
          <w:b/>
          <w:bCs/>
          <w:sz w:val="20"/>
          <w:szCs w:val="20"/>
        </w:rPr>
        <w:t xml:space="preserve">Project: </w:t>
      </w:r>
      <w:r w:rsidR="000E5B62" w:rsidRPr="00535149">
        <w:rPr>
          <w:rFonts w:asciiTheme="minorHAnsi" w:hAnsiTheme="minorHAnsi" w:cstheme="minorHAnsi"/>
          <w:b/>
          <w:iCs/>
          <w:sz w:val="20"/>
          <w:szCs w:val="20"/>
        </w:rPr>
        <w:t>POC</w:t>
      </w:r>
      <w:r w:rsidRPr="00535149">
        <w:rPr>
          <w:rFonts w:asciiTheme="minorHAnsi" w:hAnsiTheme="minorHAnsi" w:cstheme="minorHAnsi"/>
          <w:b/>
          <w:iCs/>
          <w:sz w:val="20"/>
          <w:szCs w:val="20"/>
        </w:rPr>
        <w:t xml:space="preserve"> Dev &amp; Maintenance</w:t>
      </w:r>
    </w:p>
    <w:p w14:paraId="5C3ADE7E" w14:textId="77777777" w:rsidR="006308BE" w:rsidRPr="00535149" w:rsidRDefault="006308BE" w:rsidP="006308BE">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p>
    <w:p w14:paraId="597660C9" w14:textId="4B6AA790" w:rsidR="002C5952" w:rsidRPr="00535149" w:rsidRDefault="002C5952" w:rsidP="002C5952">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The POC online application is used by Branch/Retail </w:t>
      </w:r>
      <w:r w:rsidR="006D3DB6" w:rsidRPr="00535149">
        <w:rPr>
          <w:rFonts w:asciiTheme="minorHAnsi" w:hAnsiTheme="minorHAnsi" w:cstheme="minorHAnsi"/>
          <w:sz w:val="20"/>
          <w:szCs w:val="20"/>
          <w:lang w:val="en-GB" w:eastAsia="ar-SA"/>
        </w:rPr>
        <w:t>Centres</w:t>
      </w:r>
      <w:r w:rsidRPr="00535149">
        <w:rPr>
          <w:rFonts w:asciiTheme="minorHAnsi" w:hAnsiTheme="minorHAnsi" w:cstheme="minorHAnsi"/>
          <w:sz w:val="20"/>
          <w:szCs w:val="20"/>
          <w:lang w:val="en-GB" w:eastAsia="ar-SA"/>
        </w:rPr>
        <w:t xml:space="preserve">, Call </w:t>
      </w:r>
      <w:r w:rsidR="006D3DB6" w:rsidRPr="00535149">
        <w:rPr>
          <w:rFonts w:asciiTheme="minorHAnsi" w:hAnsiTheme="minorHAnsi" w:cstheme="minorHAnsi"/>
          <w:sz w:val="20"/>
          <w:szCs w:val="20"/>
          <w:lang w:val="en-GB" w:eastAsia="ar-SA"/>
        </w:rPr>
        <w:t>Centres</w:t>
      </w:r>
      <w:r w:rsidRPr="00535149">
        <w:rPr>
          <w:rFonts w:asciiTheme="minorHAnsi" w:hAnsiTheme="minorHAnsi" w:cstheme="minorHAnsi"/>
          <w:sz w:val="20"/>
          <w:szCs w:val="20"/>
          <w:lang w:val="en-GB" w:eastAsia="ar-SA"/>
        </w:rPr>
        <w:t xml:space="preserve"> and Processing </w:t>
      </w:r>
      <w:r w:rsidR="006D3DB6" w:rsidRPr="00535149">
        <w:rPr>
          <w:rFonts w:asciiTheme="minorHAnsi" w:hAnsiTheme="minorHAnsi" w:cstheme="minorHAnsi"/>
          <w:sz w:val="20"/>
          <w:szCs w:val="20"/>
          <w:lang w:val="en-GB" w:eastAsia="ar-SA"/>
        </w:rPr>
        <w:t>Centres</w:t>
      </w:r>
      <w:r w:rsidRPr="00535149">
        <w:rPr>
          <w:rFonts w:asciiTheme="minorHAnsi" w:hAnsiTheme="minorHAnsi" w:cstheme="minorHAnsi"/>
          <w:sz w:val="20"/>
          <w:szCs w:val="20"/>
          <w:lang w:val="en-GB" w:eastAsia="ar-SA"/>
        </w:rPr>
        <w:t xml:space="preserve"> to handle all functions related to AAA Membership administration. POC accesses the Common Customer Database (CCD) to store, retrieve, update and delete Customer and Member details. </w:t>
      </w:r>
    </w:p>
    <w:p w14:paraId="2D6BF722" w14:textId="22E79CB3" w:rsidR="002C5952" w:rsidRPr="00535149" w:rsidRDefault="002C5952" w:rsidP="002C5952">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POC also provides integrations to other functions like Banking, Travel, Insurance etc. and serves as a </w:t>
      </w:r>
      <w:r w:rsidR="006D3DB6" w:rsidRPr="00535149">
        <w:rPr>
          <w:rFonts w:asciiTheme="minorHAnsi" w:hAnsiTheme="minorHAnsi" w:cstheme="minorHAnsi"/>
          <w:sz w:val="20"/>
          <w:szCs w:val="20"/>
          <w:lang w:val="en-GB" w:eastAsia="ar-SA"/>
        </w:rPr>
        <w:t>single-entry</w:t>
      </w:r>
      <w:r w:rsidRPr="00535149">
        <w:rPr>
          <w:rFonts w:asciiTheme="minorHAnsi" w:hAnsiTheme="minorHAnsi" w:cstheme="minorHAnsi"/>
          <w:sz w:val="20"/>
          <w:szCs w:val="20"/>
          <w:lang w:val="en-GB" w:eastAsia="ar-SA"/>
        </w:rPr>
        <w:t xml:space="preserve"> portal to all the AAA applications.</w:t>
      </w:r>
    </w:p>
    <w:p w14:paraId="21F48D59" w14:textId="77777777" w:rsidR="002C5952" w:rsidRPr="00535149" w:rsidRDefault="002C5952" w:rsidP="002C5952">
      <w:pPr>
        <w:contextualSpacing/>
        <w:rPr>
          <w:rFonts w:asciiTheme="minorHAnsi" w:hAnsiTheme="minorHAnsi" w:cstheme="minorHAnsi"/>
          <w:sz w:val="20"/>
          <w:lang w:val="en-US"/>
        </w:rPr>
      </w:pPr>
    </w:p>
    <w:p w14:paraId="3C76E9D1" w14:textId="632ADD96" w:rsidR="006308BE" w:rsidRPr="00535149" w:rsidRDefault="006308BE" w:rsidP="00535149">
      <w:pPr>
        <w:pStyle w:val="NormalWeb"/>
        <w:shd w:val="clear" w:color="auto" w:fill="FFFFFF"/>
        <w:spacing w:before="0" w:beforeAutospacing="0" w:after="0" w:afterAutospacing="0"/>
        <w:jc w:val="both"/>
        <w:rPr>
          <w:rStyle w:val="Strong"/>
          <w:rFonts w:asciiTheme="minorHAnsi" w:hAnsiTheme="minorHAnsi" w:cstheme="minorHAnsi"/>
          <w:b w:val="0"/>
          <w:bCs w:val="0"/>
          <w:sz w:val="20"/>
          <w:szCs w:val="20"/>
          <w:lang w:val="en-GB" w:eastAsia="ar-SA"/>
        </w:rPr>
      </w:pPr>
      <w:r w:rsidRPr="00535149">
        <w:rPr>
          <w:rFonts w:asciiTheme="minorHAnsi" w:hAnsiTheme="minorHAnsi" w:cstheme="minorHAnsi"/>
          <w:sz w:val="20"/>
          <w:szCs w:val="20"/>
          <w:lang w:val="en-GB" w:eastAsia="ar-SA"/>
        </w:rPr>
        <w:t xml:space="preserve">  </w:t>
      </w:r>
      <w:r w:rsidRPr="00535149">
        <w:rPr>
          <w:rStyle w:val="Strong"/>
          <w:rFonts w:asciiTheme="minorHAnsi" w:hAnsiTheme="minorHAnsi" w:cstheme="minorHAnsi"/>
          <w:sz w:val="20"/>
          <w:szCs w:val="20"/>
          <w:bdr w:val="none" w:sz="0" w:space="0" w:color="auto" w:frame="1"/>
        </w:rPr>
        <w:t>Responsibilities:</w:t>
      </w:r>
    </w:p>
    <w:p w14:paraId="38F4BF62" w14:textId="77777777" w:rsidR="006308BE" w:rsidRPr="00535149" w:rsidRDefault="006308BE" w:rsidP="006308BE">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p>
    <w:p w14:paraId="205EDEE1" w14:textId="77777777" w:rsidR="006308BE" w:rsidRPr="00535149" w:rsidRDefault="006308BE" w:rsidP="006308BE">
      <w:pPr>
        <w:numPr>
          <w:ilvl w:val="0"/>
          <w:numId w:val="2"/>
        </w:numPr>
        <w:jc w:val="both"/>
        <w:rPr>
          <w:rFonts w:asciiTheme="minorHAnsi" w:hAnsiTheme="minorHAnsi" w:cstheme="minorHAnsi"/>
          <w:sz w:val="20"/>
        </w:rPr>
      </w:pPr>
      <w:r w:rsidRPr="00535149">
        <w:rPr>
          <w:rFonts w:asciiTheme="minorHAnsi" w:hAnsiTheme="minorHAnsi" w:cstheme="minorHAnsi"/>
          <w:sz w:val="20"/>
        </w:rPr>
        <w:t>Involved in complete project life cycle right from Requirement Analysis, Design, Coding, Testing and Implementation phases.</w:t>
      </w:r>
    </w:p>
    <w:p w14:paraId="72993421" w14:textId="77777777" w:rsidR="006308BE" w:rsidRPr="00535149" w:rsidRDefault="006308BE" w:rsidP="006308BE">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Developing the stories in </w:t>
      </w:r>
      <w:r w:rsidR="002C5952" w:rsidRPr="00535149">
        <w:rPr>
          <w:rFonts w:asciiTheme="minorHAnsi" w:hAnsiTheme="minorHAnsi" w:cstheme="minorHAnsi"/>
          <w:sz w:val="20"/>
        </w:rPr>
        <w:t>POC</w:t>
      </w:r>
      <w:r w:rsidR="00B13830" w:rsidRPr="00535149">
        <w:rPr>
          <w:rFonts w:asciiTheme="minorHAnsi" w:hAnsiTheme="minorHAnsi" w:cstheme="minorHAnsi"/>
          <w:sz w:val="20"/>
        </w:rPr>
        <w:t>.</w:t>
      </w:r>
      <w:r w:rsidR="002C5952" w:rsidRPr="00535149">
        <w:rPr>
          <w:rFonts w:asciiTheme="minorHAnsi" w:hAnsiTheme="minorHAnsi" w:cstheme="minorHAnsi"/>
          <w:sz w:val="20"/>
        </w:rPr>
        <w:t xml:space="preserve"> </w:t>
      </w:r>
      <w:r w:rsidRPr="00535149">
        <w:rPr>
          <w:rFonts w:asciiTheme="minorHAnsi" w:hAnsiTheme="minorHAnsi" w:cstheme="minorHAnsi"/>
          <w:sz w:val="20"/>
        </w:rPr>
        <w:t xml:space="preserve"> </w:t>
      </w:r>
    </w:p>
    <w:p w14:paraId="7A71C062" w14:textId="77777777" w:rsidR="006308BE" w:rsidRPr="00535149" w:rsidRDefault="006308BE" w:rsidP="006308BE">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Using JQuery &amp; </w:t>
      </w:r>
      <w:r w:rsidR="002C5952" w:rsidRPr="00535149">
        <w:rPr>
          <w:rFonts w:asciiTheme="minorHAnsi" w:hAnsiTheme="minorHAnsi" w:cstheme="minorHAnsi"/>
          <w:sz w:val="20"/>
        </w:rPr>
        <w:t>Angular</w:t>
      </w:r>
      <w:r w:rsidRPr="00535149">
        <w:rPr>
          <w:rFonts w:asciiTheme="minorHAnsi" w:hAnsiTheme="minorHAnsi" w:cstheme="minorHAnsi"/>
          <w:sz w:val="20"/>
        </w:rPr>
        <w:t>.js to create web part component to implement the required functionality.</w:t>
      </w:r>
    </w:p>
    <w:p w14:paraId="78EE6D1A" w14:textId="77777777" w:rsidR="006308BE" w:rsidRPr="00535149" w:rsidRDefault="006308BE" w:rsidP="006308BE">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Writing MVC </w:t>
      </w:r>
      <w:r w:rsidR="002C5952" w:rsidRPr="00535149">
        <w:rPr>
          <w:rFonts w:asciiTheme="minorHAnsi" w:hAnsiTheme="minorHAnsi" w:cstheme="minorHAnsi"/>
          <w:sz w:val="20"/>
        </w:rPr>
        <w:t xml:space="preserve">Web API </w:t>
      </w:r>
      <w:r w:rsidR="00733E4A" w:rsidRPr="00535149">
        <w:rPr>
          <w:rFonts w:asciiTheme="minorHAnsi" w:hAnsiTheme="minorHAnsi" w:cstheme="minorHAnsi"/>
          <w:sz w:val="20"/>
        </w:rPr>
        <w:t>C</w:t>
      </w:r>
      <w:r w:rsidRPr="00535149">
        <w:rPr>
          <w:rFonts w:asciiTheme="minorHAnsi" w:hAnsiTheme="minorHAnsi" w:cstheme="minorHAnsi"/>
          <w:sz w:val="20"/>
        </w:rPr>
        <w:t># code for other services to be able to access the data base &amp; other 3rd party vendor service.</w:t>
      </w:r>
    </w:p>
    <w:p w14:paraId="6DDC883C" w14:textId="77777777" w:rsidR="006308BE" w:rsidRPr="00535149" w:rsidRDefault="006308BE" w:rsidP="006308BE">
      <w:pPr>
        <w:numPr>
          <w:ilvl w:val="0"/>
          <w:numId w:val="2"/>
        </w:numPr>
        <w:rPr>
          <w:rFonts w:asciiTheme="minorHAnsi" w:hAnsiTheme="minorHAnsi" w:cstheme="minorHAnsi"/>
          <w:sz w:val="20"/>
        </w:rPr>
      </w:pPr>
      <w:r w:rsidRPr="00535149">
        <w:rPr>
          <w:rFonts w:asciiTheme="minorHAnsi" w:hAnsiTheme="minorHAnsi" w:cstheme="minorHAnsi"/>
          <w:sz w:val="20"/>
        </w:rPr>
        <w:t xml:space="preserve">Taking care of the </w:t>
      </w:r>
      <w:r w:rsidR="002C5952" w:rsidRPr="00535149">
        <w:rPr>
          <w:rFonts w:asciiTheme="minorHAnsi" w:hAnsiTheme="minorHAnsi" w:cstheme="minorHAnsi"/>
          <w:sz w:val="20"/>
        </w:rPr>
        <w:t>POC</w:t>
      </w:r>
      <w:r w:rsidRPr="00535149">
        <w:rPr>
          <w:rFonts w:asciiTheme="minorHAnsi" w:hAnsiTheme="minorHAnsi" w:cstheme="minorHAnsi"/>
          <w:sz w:val="20"/>
        </w:rPr>
        <w:t xml:space="preserve"> incidents</w:t>
      </w:r>
      <w:r w:rsidR="00B13830" w:rsidRPr="00535149">
        <w:rPr>
          <w:rFonts w:asciiTheme="minorHAnsi" w:hAnsiTheme="minorHAnsi" w:cstheme="minorHAnsi"/>
          <w:sz w:val="20"/>
        </w:rPr>
        <w:t xml:space="preserve"> &amp; defect fixes.</w:t>
      </w:r>
    </w:p>
    <w:p w14:paraId="40636780" w14:textId="77777777" w:rsidR="006308BE" w:rsidRPr="00535149" w:rsidRDefault="006308BE" w:rsidP="006308BE">
      <w:pPr>
        <w:numPr>
          <w:ilvl w:val="0"/>
          <w:numId w:val="2"/>
        </w:numPr>
        <w:rPr>
          <w:rFonts w:asciiTheme="minorHAnsi" w:hAnsiTheme="minorHAnsi" w:cstheme="minorHAnsi"/>
          <w:sz w:val="20"/>
        </w:rPr>
      </w:pPr>
      <w:r w:rsidRPr="00535149">
        <w:rPr>
          <w:rFonts w:asciiTheme="minorHAnsi" w:hAnsiTheme="minorHAnsi" w:cstheme="minorHAnsi"/>
          <w:sz w:val="20"/>
        </w:rPr>
        <w:t>Working on value adds</w:t>
      </w:r>
      <w:r w:rsidR="00B13830" w:rsidRPr="00535149">
        <w:rPr>
          <w:rFonts w:asciiTheme="minorHAnsi" w:hAnsiTheme="minorHAnsi" w:cstheme="minorHAnsi"/>
          <w:sz w:val="20"/>
        </w:rPr>
        <w:t>.</w:t>
      </w:r>
      <w:r w:rsidRPr="00535149">
        <w:rPr>
          <w:rFonts w:asciiTheme="minorHAnsi" w:hAnsiTheme="minorHAnsi" w:cstheme="minorHAnsi"/>
          <w:sz w:val="20"/>
        </w:rPr>
        <w:t xml:space="preserve"> </w:t>
      </w:r>
    </w:p>
    <w:p w14:paraId="40865D29" w14:textId="77777777" w:rsidR="006308BE" w:rsidRPr="00535149" w:rsidRDefault="006308BE" w:rsidP="006308BE">
      <w:pPr>
        <w:numPr>
          <w:ilvl w:val="0"/>
          <w:numId w:val="2"/>
        </w:numPr>
        <w:rPr>
          <w:rFonts w:asciiTheme="minorHAnsi" w:hAnsiTheme="minorHAnsi" w:cstheme="minorHAnsi"/>
          <w:sz w:val="20"/>
        </w:rPr>
      </w:pPr>
      <w:r w:rsidRPr="00535149">
        <w:rPr>
          <w:rFonts w:asciiTheme="minorHAnsi" w:hAnsiTheme="minorHAnsi" w:cstheme="minorHAnsi"/>
          <w:sz w:val="20"/>
        </w:rPr>
        <w:t xml:space="preserve">Unit Testing &amp; integration </w:t>
      </w:r>
      <w:r w:rsidR="00B13830" w:rsidRPr="00535149">
        <w:rPr>
          <w:rFonts w:asciiTheme="minorHAnsi" w:hAnsiTheme="minorHAnsi" w:cstheme="minorHAnsi"/>
          <w:sz w:val="20"/>
        </w:rPr>
        <w:t>testing.</w:t>
      </w:r>
    </w:p>
    <w:p w14:paraId="3847F1BD" w14:textId="00DF5AFF" w:rsidR="00740B21" w:rsidRPr="00535149" w:rsidRDefault="00740B21" w:rsidP="006308BE">
      <w:pPr>
        <w:numPr>
          <w:ilvl w:val="0"/>
          <w:numId w:val="2"/>
        </w:numPr>
        <w:rPr>
          <w:rFonts w:asciiTheme="minorHAnsi" w:hAnsiTheme="minorHAnsi" w:cstheme="minorHAnsi"/>
          <w:sz w:val="20"/>
        </w:rPr>
      </w:pPr>
      <w:r w:rsidRPr="00535149">
        <w:rPr>
          <w:rFonts w:asciiTheme="minorHAnsi" w:hAnsiTheme="minorHAnsi" w:cstheme="minorHAnsi"/>
          <w:sz w:val="20"/>
        </w:rPr>
        <w:t>Report generat</w:t>
      </w:r>
      <w:r w:rsidR="008F2AE3" w:rsidRPr="00535149">
        <w:rPr>
          <w:rFonts w:asciiTheme="minorHAnsi" w:hAnsiTheme="minorHAnsi" w:cstheme="minorHAnsi"/>
          <w:sz w:val="20"/>
        </w:rPr>
        <w:t>ing</w:t>
      </w:r>
      <w:r w:rsidRPr="00535149">
        <w:rPr>
          <w:rFonts w:asciiTheme="minorHAnsi" w:hAnsiTheme="minorHAnsi" w:cstheme="minorHAnsi"/>
          <w:sz w:val="20"/>
        </w:rPr>
        <w:t xml:space="preserve"> using SSIS</w:t>
      </w:r>
    </w:p>
    <w:p w14:paraId="7DB0C88E" w14:textId="77777777" w:rsidR="006308BE" w:rsidRPr="00535149" w:rsidRDefault="006308BE" w:rsidP="006308BE">
      <w:pPr>
        <w:numPr>
          <w:ilvl w:val="0"/>
          <w:numId w:val="2"/>
        </w:numPr>
        <w:rPr>
          <w:rFonts w:asciiTheme="minorHAnsi" w:hAnsiTheme="minorHAnsi" w:cstheme="minorHAnsi"/>
          <w:sz w:val="20"/>
        </w:rPr>
      </w:pPr>
      <w:r w:rsidRPr="00535149">
        <w:rPr>
          <w:rFonts w:asciiTheme="minorHAnsi" w:hAnsiTheme="minorHAnsi" w:cstheme="minorHAnsi"/>
          <w:sz w:val="20"/>
        </w:rPr>
        <w:t>Interacting with the Quality Assurance team.</w:t>
      </w:r>
    </w:p>
    <w:p w14:paraId="020AE78D" w14:textId="77777777" w:rsidR="008041BA" w:rsidRPr="00535149" w:rsidRDefault="008041BA" w:rsidP="006308BE">
      <w:pPr>
        <w:numPr>
          <w:ilvl w:val="0"/>
          <w:numId w:val="2"/>
        </w:numPr>
        <w:rPr>
          <w:rFonts w:asciiTheme="minorHAnsi" w:hAnsiTheme="minorHAnsi" w:cstheme="minorHAnsi"/>
          <w:sz w:val="20"/>
        </w:rPr>
      </w:pPr>
      <w:r w:rsidRPr="00535149">
        <w:rPr>
          <w:rFonts w:asciiTheme="minorHAnsi" w:hAnsiTheme="minorHAnsi" w:cstheme="minorHAnsi"/>
          <w:sz w:val="20"/>
        </w:rPr>
        <w:t>Working on the Rules Extraction</w:t>
      </w:r>
      <w:r w:rsidR="00B13830" w:rsidRPr="00535149">
        <w:rPr>
          <w:rFonts w:asciiTheme="minorHAnsi" w:hAnsiTheme="minorHAnsi" w:cstheme="minorHAnsi"/>
          <w:sz w:val="20"/>
        </w:rPr>
        <w:t>.</w:t>
      </w:r>
    </w:p>
    <w:p w14:paraId="7761B85A" w14:textId="77777777" w:rsidR="006308BE" w:rsidRPr="00535149" w:rsidRDefault="006308BE" w:rsidP="006308BE">
      <w:pPr>
        <w:jc w:val="both"/>
        <w:rPr>
          <w:rFonts w:asciiTheme="minorHAnsi" w:hAnsiTheme="minorHAnsi" w:cstheme="minorHAnsi"/>
          <w:sz w:val="20"/>
        </w:rPr>
      </w:pPr>
    </w:p>
    <w:p w14:paraId="7AEA545F" w14:textId="77777777" w:rsidR="006308BE" w:rsidRPr="00535149" w:rsidRDefault="006308BE" w:rsidP="006308BE">
      <w:pPr>
        <w:tabs>
          <w:tab w:val="left" w:pos="3240"/>
        </w:tabs>
        <w:rPr>
          <w:rFonts w:asciiTheme="minorHAnsi" w:hAnsiTheme="minorHAnsi" w:cstheme="minorHAnsi"/>
          <w:b/>
          <w:sz w:val="20"/>
        </w:rPr>
      </w:pPr>
    </w:p>
    <w:p w14:paraId="0AB3C537" w14:textId="504D074D" w:rsidR="006308BE" w:rsidRPr="00535149" w:rsidRDefault="006308BE" w:rsidP="006308BE">
      <w:pPr>
        <w:tabs>
          <w:tab w:val="left" w:pos="3240"/>
        </w:tabs>
        <w:jc w:val="both"/>
        <w:rPr>
          <w:rFonts w:asciiTheme="minorHAnsi" w:hAnsiTheme="minorHAnsi" w:cstheme="minorHAnsi"/>
          <w:sz w:val="20"/>
        </w:rPr>
      </w:pPr>
      <w:r w:rsidRPr="00535149">
        <w:rPr>
          <w:rFonts w:asciiTheme="minorHAnsi" w:hAnsiTheme="minorHAnsi" w:cstheme="minorHAnsi"/>
          <w:b/>
          <w:sz w:val="20"/>
        </w:rPr>
        <w:t>Environment</w:t>
      </w:r>
      <w:r w:rsidRPr="00535149">
        <w:rPr>
          <w:rFonts w:asciiTheme="minorHAnsi" w:hAnsiTheme="minorHAnsi" w:cstheme="minorHAnsi"/>
          <w:sz w:val="20"/>
        </w:rPr>
        <w:t>: C#, Asp.net,</w:t>
      </w:r>
      <w:r w:rsidR="00754BFB" w:rsidRPr="00535149">
        <w:rPr>
          <w:rFonts w:asciiTheme="minorHAnsi" w:hAnsiTheme="minorHAnsi" w:cstheme="minorHAnsi"/>
          <w:sz w:val="20"/>
        </w:rPr>
        <w:t xml:space="preserve"> Web API</w:t>
      </w:r>
      <w:r w:rsidRPr="00535149">
        <w:rPr>
          <w:rFonts w:asciiTheme="minorHAnsi" w:hAnsiTheme="minorHAnsi" w:cstheme="minorHAnsi"/>
          <w:sz w:val="20"/>
        </w:rPr>
        <w:t>, JQuery</w:t>
      </w:r>
      <w:r w:rsidR="00907C49" w:rsidRPr="00535149">
        <w:rPr>
          <w:rFonts w:asciiTheme="minorHAnsi" w:hAnsiTheme="minorHAnsi" w:cstheme="minorHAnsi"/>
          <w:sz w:val="20"/>
        </w:rPr>
        <w:t>, JavaScript</w:t>
      </w:r>
      <w:r w:rsidRPr="00535149">
        <w:rPr>
          <w:rFonts w:asciiTheme="minorHAnsi" w:hAnsiTheme="minorHAnsi" w:cstheme="minorHAnsi"/>
          <w:sz w:val="20"/>
        </w:rPr>
        <w:t xml:space="preserve">, </w:t>
      </w:r>
      <w:r w:rsidR="00E66ABE" w:rsidRPr="00535149">
        <w:rPr>
          <w:rFonts w:asciiTheme="minorHAnsi" w:hAnsiTheme="minorHAnsi" w:cstheme="minorHAnsi"/>
          <w:sz w:val="20"/>
        </w:rPr>
        <w:t>HTML, CSS, TFS</w:t>
      </w:r>
      <w:r w:rsidR="00740B21" w:rsidRPr="00535149">
        <w:rPr>
          <w:rFonts w:asciiTheme="minorHAnsi" w:hAnsiTheme="minorHAnsi" w:cstheme="minorHAnsi"/>
          <w:sz w:val="20"/>
        </w:rPr>
        <w:t xml:space="preserve">, Microsoft SQL server SSIS and SSRS  </w:t>
      </w:r>
    </w:p>
    <w:p w14:paraId="5AFD0F71" w14:textId="77777777" w:rsidR="00DC3F0D" w:rsidRPr="00535149" w:rsidRDefault="00DC3F0D" w:rsidP="00DC3F0D">
      <w:pPr>
        <w:pStyle w:val="NormalWeb"/>
        <w:shd w:val="clear" w:color="auto" w:fill="FFFFFF"/>
        <w:spacing w:before="0" w:beforeAutospacing="0" w:after="0" w:afterAutospacing="0"/>
        <w:jc w:val="both"/>
        <w:rPr>
          <w:rFonts w:asciiTheme="minorHAnsi" w:hAnsiTheme="minorHAnsi" w:cstheme="minorHAnsi"/>
          <w:b/>
          <w:sz w:val="20"/>
          <w:szCs w:val="20"/>
        </w:rPr>
      </w:pPr>
      <w:r w:rsidRPr="00535149">
        <w:rPr>
          <w:rFonts w:asciiTheme="minorHAnsi" w:hAnsiTheme="minorHAnsi" w:cstheme="minorHAnsi"/>
          <w:b/>
          <w:sz w:val="20"/>
          <w:szCs w:val="20"/>
        </w:rPr>
        <w:tab/>
      </w:r>
      <w:r w:rsidRPr="00535149">
        <w:rPr>
          <w:rFonts w:asciiTheme="minorHAnsi" w:hAnsiTheme="minorHAnsi" w:cstheme="minorHAnsi"/>
          <w:b/>
          <w:sz w:val="20"/>
          <w:szCs w:val="20"/>
        </w:rPr>
        <w:tab/>
      </w:r>
      <w:r w:rsidRPr="00535149">
        <w:rPr>
          <w:rFonts w:asciiTheme="minorHAnsi" w:hAnsiTheme="minorHAnsi" w:cstheme="minorHAnsi"/>
          <w:b/>
          <w:sz w:val="20"/>
          <w:szCs w:val="20"/>
        </w:rPr>
        <w:tab/>
      </w:r>
      <w:r w:rsidRPr="00535149">
        <w:rPr>
          <w:rFonts w:asciiTheme="minorHAnsi" w:hAnsiTheme="minorHAnsi" w:cstheme="minorHAnsi"/>
          <w:b/>
          <w:sz w:val="20"/>
          <w:szCs w:val="20"/>
        </w:rPr>
        <w:tab/>
      </w:r>
      <w:r w:rsidRPr="00535149">
        <w:rPr>
          <w:rFonts w:asciiTheme="minorHAnsi" w:hAnsiTheme="minorHAnsi" w:cstheme="minorHAnsi"/>
          <w:b/>
          <w:sz w:val="20"/>
          <w:szCs w:val="20"/>
        </w:rPr>
        <w:tab/>
        <w:t xml:space="preserve">          </w:t>
      </w:r>
    </w:p>
    <w:p w14:paraId="3946482E" w14:textId="3A2AE9CE" w:rsidR="00DC3F0D" w:rsidRPr="00535149" w:rsidRDefault="00DC3F0D" w:rsidP="00DC3F0D">
      <w:pPr>
        <w:pStyle w:val="NormalWeb"/>
        <w:shd w:val="clear" w:color="auto" w:fill="FFFFFF"/>
        <w:spacing w:before="0" w:beforeAutospacing="0" w:after="0" w:afterAutospacing="0"/>
        <w:jc w:val="both"/>
        <w:rPr>
          <w:rFonts w:asciiTheme="minorHAnsi" w:hAnsiTheme="minorHAnsi" w:cstheme="minorHAnsi"/>
          <w:b/>
          <w:sz w:val="20"/>
          <w:szCs w:val="20"/>
        </w:rPr>
      </w:pPr>
      <w:r w:rsidRPr="00535149">
        <w:rPr>
          <w:rFonts w:asciiTheme="minorHAnsi" w:hAnsiTheme="minorHAnsi" w:cstheme="minorHAnsi"/>
          <w:b/>
          <w:sz w:val="20"/>
          <w:szCs w:val="20"/>
        </w:rPr>
        <w:t xml:space="preserve">Liberty Mutual Insurance </w:t>
      </w:r>
      <w:r w:rsidR="0001030A" w:rsidRPr="00535149">
        <w:rPr>
          <w:rFonts w:asciiTheme="minorHAnsi" w:hAnsiTheme="minorHAnsi" w:cstheme="minorHAnsi"/>
          <w:b/>
          <w:sz w:val="20"/>
          <w:szCs w:val="20"/>
        </w:rPr>
        <w:t xml:space="preserve">– </w:t>
      </w:r>
      <w:r w:rsidR="002B752A" w:rsidRPr="00535149">
        <w:rPr>
          <w:rFonts w:asciiTheme="minorHAnsi" w:hAnsiTheme="minorHAnsi" w:cstheme="minorHAnsi"/>
          <w:b/>
          <w:sz w:val="20"/>
          <w:szCs w:val="20"/>
        </w:rPr>
        <w:t>Seattle WA</w:t>
      </w:r>
      <w:r w:rsidR="00C546D3" w:rsidRPr="00535149">
        <w:rPr>
          <w:rFonts w:asciiTheme="minorHAnsi" w:hAnsiTheme="minorHAnsi" w:cstheme="minorHAnsi"/>
          <w:b/>
          <w:sz w:val="20"/>
          <w:szCs w:val="20"/>
        </w:rPr>
        <w:t>(</w:t>
      </w:r>
      <w:proofErr w:type="gramStart"/>
      <w:r w:rsidR="00C546D3" w:rsidRPr="00535149">
        <w:rPr>
          <w:rFonts w:asciiTheme="minorHAnsi" w:hAnsiTheme="minorHAnsi" w:cstheme="minorHAnsi"/>
          <w:b/>
          <w:sz w:val="20"/>
          <w:szCs w:val="20"/>
        </w:rPr>
        <w:t>TCS)</w:t>
      </w:r>
      <w:r w:rsidRPr="00535149">
        <w:rPr>
          <w:rFonts w:asciiTheme="minorHAnsi" w:hAnsiTheme="minorHAnsi" w:cstheme="minorHAnsi"/>
          <w:b/>
          <w:sz w:val="20"/>
          <w:szCs w:val="20"/>
        </w:rPr>
        <w:t xml:space="preserve">   </w:t>
      </w:r>
      <w:proofErr w:type="gramEnd"/>
      <w:r w:rsidRPr="00535149">
        <w:rPr>
          <w:rFonts w:asciiTheme="minorHAnsi" w:hAnsiTheme="minorHAnsi" w:cstheme="minorHAnsi"/>
          <w:b/>
          <w:sz w:val="20"/>
          <w:szCs w:val="20"/>
        </w:rPr>
        <w:t xml:space="preserve">                                                                            Mar’17 – Jun’17</w:t>
      </w:r>
    </w:p>
    <w:p w14:paraId="584BD64A" w14:textId="77777777" w:rsidR="00DC3F0D" w:rsidRPr="00535149" w:rsidRDefault="00DC3F0D" w:rsidP="00DC3F0D">
      <w:pPr>
        <w:rPr>
          <w:rFonts w:asciiTheme="minorHAnsi" w:hAnsiTheme="minorHAnsi" w:cstheme="minorHAnsi"/>
          <w:sz w:val="20"/>
          <w:lang w:val="en-US" w:eastAsia="en-US"/>
        </w:rPr>
      </w:pPr>
      <w:r w:rsidRPr="00535149">
        <w:rPr>
          <w:rFonts w:asciiTheme="minorHAnsi" w:hAnsiTheme="minorHAnsi" w:cstheme="minorHAnsi"/>
          <w:sz w:val="20"/>
          <w:lang w:val="en-US" w:eastAsia="en-US"/>
        </w:rPr>
        <w:t>Web Developer</w:t>
      </w:r>
    </w:p>
    <w:p w14:paraId="7068BCF5" w14:textId="77777777" w:rsidR="00DC3F0D" w:rsidRPr="00535149" w:rsidRDefault="00DC3F0D" w:rsidP="00DC3F0D">
      <w:pPr>
        <w:rPr>
          <w:rFonts w:asciiTheme="minorHAnsi" w:hAnsiTheme="minorHAnsi" w:cstheme="minorHAnsi"/>
          <w:sz w:val="20"/>
          <w:lang w:val="en-US" w:eastAsia="en-US"/>
        </w:rPr>
      </w:pPr>
    </w:p>
    <w:p w14:paraId="7D25E84E" w14:textId="77777777" w:rsidR="00DC3F0D" w:rsidRPr="00535149" w:rsidRDefault="00DC3F0D" w:rsidP="00DC3F0D">
      <w:pPr>
        <w:pStyle w:val="NormalWeb"/>
        <w:shd w:val="clear" w:color="auto" w:fill="FFFFFF"/>
        <w:spacing w:before="0" w:beforeAutospacing="0" w:after="0" w:afterAutospacing="0"/>
        <w:jc w:val="both"/>
        <w:rPr>
          <w:rFonts w:asciiTheme="minorHAnsi" w:hAnsiTheme="minorHAnsi" w:cstheme="minorHAnsi"/>
          <w:b/>
          <w:iCs/>
          <w:sz w:val="20"/>
          <w:szCs w:val="20"/>
        </w:rPr>
      </w:pPr>
      <w:r w:rsidRPr="00535149">
        <w:rPr>
          <w:rFonts w:asciiTheme="minorHAnsi" w:hAnsiTheme="minorHAnsi" w:cstheme="minorHAnsi"/>
          <w:b/>
          <w:bCs/>
          <w:sz w:val="20"/>
          <w:szCs w:val="20"/>
        </w:rPr>
        <w:t xml:space="preserve">Project: </w:t>
      </w:r>
      <w:r w:rsidRPr="00535149">
        <w:rPr>
          <w:rFonts w:asciiTheme="minorHAnsi" w:hAnsiTheme="minorHAnsi" w:cstheme="minorHAnsi"/>
          <w:b/>
          <w:iCs/>
          <w:sz w:val="20"/>
          <w:szCs w:val="20"/>
        </w:rPr>
        <w:t>Q&amp;I Maintenance</w:t>
      </w:r>
    </w:p>
    <w:p w14:paraId="324DE85B" w14:textId="77777777" w:rsidR="00DC3F0D" w:rsidRPr="00535149" w:rsidRDefault="00DC3F0D" w:rsidP="00DC3F0D">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p>
    <w:p w14:paraId="71D7B3D0" w14:textId="2402E6E5" w:rsidR="00DC3F0D" w:rsidRPr="00535149" w:rsidRDefault="00DC3F0D" w:rsidP="00DC3F0D">
      <w:pPr>
        <w:pStyle w:val="NormalWeb"/>
        <w:shd w:val="clear" w:color="auto" w:fill="FFFFFF"/>
        <w:spacing w:before="0" w:beforeAutospacing="0" w:after="0" w:afterAutospacing="0"/>
        <w:jc w:val="both"/>
        <w:rPr>
          <w:rFonts w:asciiTheme="minorHAnsi" w:hAnsiTheme="minorHAnsi" w:cstheme="minorHAnsi"/>
          <w:sz w:val="20"/>
          <w:szCs w:val="20"/>
        </w:rPr>
      </w:pPr>
      <w:r w:rsidRPr="00535149">
        <w:rPr>
          <w:rFonts w:asciiTheme="minorHAnsi" w:hAnsiTheme="minorHAnsi" w:cstheme="minorHAnsi"/>
          <w:sz w:val="20"/>
          <w:szCs w:val="20"/>
          <w:lang w:val="en-GB" w:eastAsia="ar-SA"/>
        </w:rPr>
        <w:t xml:space="preserve">The Goal of the Project is to Quote and issue the policy for the customers. Policies like Auto, Home, Condo, and Renters &amp; RV. Providing </w:t>
      </w:r>
      <w:r w:rsidR="006D3DB6" w:rsidRPr="00535149">
        <w:rPr>
          <w:rFonts w:asciiTheme="minorHAnsi" w:hAnsiTheme="minorHAnsi" w:cstheme="minorHAnsi"/>
          <w:sz w:val="20"/>
          <w:szCs w:val="20"/>
          <w:lang w:val="en-GB" w:eastAsia="ar-SA"/>
        </w:rPr>
        <w:t>Roadside</w:t>
      </w:r>
      <w:r w:rsidRPr="00535149">
        <w:rPr>
          <w:rFonts w:asciiTheme="minorHAnsi" w:hAnsiTheme="minorHAnsi" w:cstheme="minorHAnsi"/>
          <w:sz w:val="20"/>
          <w:szCs w:val="20"/>
          <w:lang w:val="en-GB" w:eastAsia="ar-SA"/>
        </w:rPr>
        <w:t xml:space="preserve"> assistance.  </w:t>
      </w:r>
    </w:p>
    <w:p w14:paraId="337FA48A" w14:textId="15ED8F4E" w:rsidR="00DC3F0D" w:rsidRPr="00535149" w:rsidRDefault="00DC3F0D" w:rsidP="00DC3F0D">
      <w:pPr>
        <w:pStyle w:val="NormalWeb"/>
        <w:shd w:val="clear" w:color="auto" w:fill="FFFFFF"/>
        <w:spacing w:before="0" w:beforeAutospacing="0" w:after="0" w:afterAutospacing="0"/>
        <w:jc w:val="both"/>
        <w:rPr>
          <w:rStyle w:val="Strong"/>
          <w:rFonts w:asciiTheme="minorHAnsi" w:hAnsiTheme="minorHAnsi" w:cstheme="minorHAnsi"/>
          <w:b w:val="0"/>
          <w:bCs w:val="0"/>
          <w:sz w:val="20"/>
          <w:szCs w:val="20"/>
          <w:lang w:val="en-GB" w:eastAsia="ar-SA"/>
        </w:rPr>
      </w:pPr>
      <w:r w:rsidRPr="00535149">
        <w:rPr>
          <w:rFonts w:asciiTheme="minorHAnsi" w:hAnsiTheme="minorHAnsi" w:cstheme="minorHAnsi"/>
          <w:sz w:val="20"/>
          <w:szCs w:val="20"/>
          <w:lang w:val="en-GB" w:eastAsia="ar-SA"/>
        </w:rPr>
        <w:t xml:space="preserve">  </w:t>
      </w:r>
    </w:p>
    <w:p w14:paraId="42D815AE" w14:textId="77777777" w:rsidR="00DC3F0D" w:rsidRPr="00535149" w:rsidRDefault="00DC3F0D" w:rsidP="00DC3F0D">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r w:rsidRPr="00535149">
        <w:rPr>
          <w:rStyle w:val="Strong"/>
          <w:rFonts w:asciiTheme="minorHAnsi" w:hAnsiTheme="minorHAnsi" w:cstheme="minorHAnsi"/>
          <w:sz w:val="20"/>
          <w:szCs w:val="20"/>
          <w:bdr w:val="none" w:sz="0" w:space="0" w:color="auto" w:frame="1"/>
        </w:rPr>
        <w:t>Responsibilities:</w:t>
      </w:r>
    </w:p>
    <w:p w14:paraId="76C47BFD" w14:textId="77777777" w:rsidR="00DC3F0D" w:rsidRPr="00535149" w:rsidRDefault="00DC3F0D" w:rsidP="00DC3F0D">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p>
    <w:p w14:paraId="6AD5998F" w14:textId="77777777" w:rsidR="00DC3F0D" w:rsidRPr="00535149" w:rsidRDefault="00DC3F0D" w:rsidP="00DC3F0D">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Sending weekly status &amp; metrics report to Project leaders and Managers about the status of the project.</w:t>
      </w:r>
    </w:p>
    <w:p w14:paraId="1F70FE82" w14:textId="77777777" w:rsidR="00DC3F0D" w:rsidRPr="00535149" w:rsidRDefault="00DC3F0D" w:rsidP="00DC3F0D">
      <w:pPr>
        <w:numPr>
          <w:ilvl w:val="0"/>
          <w:numId w:val="2"/>
        </w:numPr>
        <w:rPr>
          <w:rFonts w:asciiTheme="minorHAnsi" w:hAnsiTheme="minorHAnsi" w:cstheme="minorHAnsi"/>
          <w:sz w:val="20"/>
        </w:rPr>
      </w:pPr>
      <w:r w:rsidRPr="00535149">
        <w:rPr>
          <w:rFonts w:asciiTheme="minorHAnsi" w:hAnsiTheme="minorHAnsi" w:cstheme="minorHAnsi"/>
          <w:sz w:val="20"/>
        </w:rPr>
        <w:t>Taking care of the Q&amp;I incidents</w:t>
      </w:r>
    </w:p>
    <w:p w14:paraId="4CE088EF" w14:textId="77777777" w:rsidR="00F33E5E" w:rsidRPr="00535149" w:rsidRDefault="00F33E5E" w:rsidP="00DC3F0D">
      <w:pPr>
        <w:numPr>
          <w:ilvl w:val="0"/>
          <w:numId w:val="2"/>
        </w:numPr>
        <w:rPr>
          <w:rFonts w:asciiTheme="minorHAnsi" w:hAnsiTheme="minorHAnsi" w:cstheme="minorHAnsi"/>
          <w:sz w:val="20"/>
        </w:rPr>
      </w:pPr>
      <w:r w:rsidRPr="00535149">
        <w:rPr>
          <w:rFonts w:asciiTheme="minorHAnsi" w:hAnsiTheme="minorHAnsi" w:cstheme="minorHAnsi"/>
          <w:sz w:val="20"/>
        </w:rPr>
        <w:t>Attending daily status calls and informing the status of the incidents</w:t>
      </w:r>
    </w:p>
    <w:p w14:paraId="5CF20C25" w14:textId="7C31E168" w:rsidR="00F33E5E" w:rsidRPr="00535149" w:rsidRDefault="00F33E5E" w:rsidP="00DC3F0D">
      <w:pPr>
        <w:numPr>
          <w:ilvl w:val="0"/>
          <w:numId w:val="2"/>
        </w:numPr>
        <w:rPr>
          <w:rFonts w:asciiTheme="minorHAnsi" w:hAnsiTheme="minorHAnsi" w:cstheme="minorHAnsi"/>
          <w:sz w:val="20"/>
        </w:rPr>
      </w:pPr>
      <w:r w:rsidRPr="00535149">
        <w:rPr>
          <w:rFonts w:asciiTheme="minorHAnsi" w:hAnsiTheme="minorHAnsi" w:cstheme="minorHAnsi"/>
          <w:sz w:val="20"/>
        </w:rPr>
        <w:t xml:space="preserve">Involving the production </w:t>
      </w:r>
      <w:r w:rsidR="006D3DB6" w:rsidRPr="00535149">
        <w:rPr>
          <w:rFonts w:asciiTheme="minorHAnsi" w:hAnsiTheme="minorHAnsi" w:cstheme="minorHAnsi"/>
          <w:sz w:val="20"/>
        </w:rPr>
        <w:t>support,</w:t>
      </w:r>
      <w:r w:rsidRPr="00535149">
        <w:rPr>
          <w:rFonts w:asciiTheme="minorHAnsi" w:hAnsiTheme="minorHAnsi" w:cstheme="minorHAnsi"/>
          <w:sz w:val="20"/>
        </w:rPr>
        <w:t xml:space="preserve"> taking care of the p1/p2 incidents</w:t>
      </w:r>
    </w:p>
    <w:p w14:paraId="4CC8C0AE" w14:textId="77777777" w:rsidR="00DC3F0D" w:rsidRPr="00535149" w:rsidRDefault="00DC3F0D" w:rsidP="00DC3F0D">
      <w:pPr>
        <w:numPr>
          <w:ilvl w:val="0"/>
          <w:numId w:val="2"/>
        </w:numPr>
        <w:rPr>
          <w:rFonts w:asciiTheme="minorHAnsi" w:hAnsiTheme="minorHAnsi" w:cstheme="minorHAnsi"/>
          <w:sz w:val="20"/>
        </w:rPr>
      </w:pPr>
      <w:r w:rsidRPr="00535149">
        <w:rPr>
          <w:rFonts w:asciiTheme="minorHAnsi" w:hAnsiTheme="minorHAnsi" w:cstheme="minorHAnsi"/>
          <w:sz w:val="20"/>
        </w:rPr>
        <w:t xml:space="preserve">Working on value adds </w:t>
      </w:r>
    </w:p>
    <w:p w14:paraId="4C94B9DD" w14:textId="77777777" w:rsidR="00DC3F0D" w:rsidRPr="00535149" w:rsidRDefault="00DC3F0D" w:rsidP="00DC3F0D">
      <w:pPr>
        <w:numPr>
          <w:ilvl w:val="0"/>
          <w:numId w:val="2"/>
        </w:numPr>
        <w:rPr>
          <w:rFonts w:asciiTheme="minorHAnsi" w:hAnsiTheme="minorHAnsi" w:cstheme="minorHAnsi"/>
          <w:sz w:val="20"/>
        </w:rPr>
      </w:pPr>
      <w:r w:rsidRPr="00535149">
        <w:rPr>
          <w:rFonts w:asciiTheme="minorHAnsi" w:hAnsiTheme="minorHAnsi" w:cstheme="minorHAnsi"/>
          <w:sz w:val="20"/>
        </w:rPr>
        <w:t xml:space="preserve">Unit Testing &amp; integration testing </w:t>
      </w:r>
    </w:p>
    <w:p w14:paraId="00AB2749" w14:textId="77777777" w:rsidR="00DC3F0D" w:rsidRPr="00535149" w:rsidRDefault="00DC3F0D" w:rsidP="00DC3F0D">
      <w:pPr>
        <w:numPr>
          <w:ilvl w:val="0"/>
          <w:numId w:val="2"/>
        </w:numPr>
        <w:rPr>
          <w:rFonts w:asciiTheme="minorHAnsi" w:hAnsiTheme="minorHAnsi" w:cstheme="minorHAnsi"/>
          <w:sz w:val="20"/>
        </w:rPr>
      </w:pPr>
      <w:r w:rsidRPr="00535149">
        <w:rPr>
          <w:rFonts w:asciiTheme="minorHAnsi" w:hAnsiTheme="minorHAnsi" w:cstheme="minorHAnsi"/>
          <w:sz w:val="20"/>
        </w:rPr>
        <w:lastRenderedPageBreak/>
        <w:t>Interacting with the Quality Assurance team.</w:t>
      </w:r>
    </w:p>
    <w:p w14:paraId="410EC062" w14:textId="77777777" w:rsidR="00DC3F0D" w:rsidRPr="00535149" w:rsidRDefault="00DC3F0D" w:rsidP="00DC3F0D">
      <w:pPr>
        <w:jc w:val="both"/>
        <w:rPr>
          <w:rFonts w:asciiTheme="minorHAnsi" w:hAnsiTheme="minorHAnsi" w:cstheme="minorHAnsi"/>
          <w:sz w:val="20"/>
        </w:rPr>
      </w:pPr>
    </w:p>
    <w:p w14:paraId="6DF75787" w14:textId="77777777" w:rsidR="00DC3F0D" w:rsidRPr="00535149" w:rsidRDefault="00DC3F0D" w:rsidP="00DC3F0D">
      <w:pPr>
        <w:tabs>
          <w:tab w:val="left" w:pos="3240"/>
        </w:tabs>
        <w:rPr>
          <w:rFonts w:asciiTheme="minorHAnsi" w:hAnsiTheme="minorHAnsi" w:cstheme="minorHAnsi"/>
          <w:b/>
          <w:sz w:val="20"/>
        </w:rPr>
      </w:pPr>
    </w:p>
    <w:p w14:paraId="44E5B8E0" w14:textId="78397475" w:rsidR="00DC3F0D" w:rsidRPr="00535149" w:rsidRDefault="00DC3F0D" w:rsidP="00DC3F0D">
      <w:pPr>
        <w:tabs>
          <w:tab w:val="left" w:pos="3240"/>
        </w:tabs>
        <w:jc w:val="both"/>
        <w:rPr>
          <w:rFonts w:asciiTheme="minorHAnsi" w:hAnsiTheme="minorHAnsi" w:cstheme="minorHAnsi"/>
          <w:sz w:val="20"/>
        </w:rPr>
      </w:pPr>
      <w:r w:rsidRPr="00535149">
        <w:rPr>
          <w:rFonts w:asciiTheme="minorHAnsi" w:hAnsiTheme="minorHAnsi" w:cstheme="minorHAnsi"/>
          <w:b/>
          <w:sz w:val="20"/>
        </w:rPr>
        <w:t>Environment</w:t>
      </w:r>
      <w:r w:rsidRPr="00535149">
        <w:rPr>
          <w:rFonts w:asciiTheme="minorHAnsi" w:hAnsiTheme="minorHAnsi" w:cstheme="minorHAnsi"/>
          <w:sz w:val="20"/>
        </w:rPr>
        <w:t>: C#, Asp.net, JQuery, JavaScript, HTML, CSS, Web Service</w:t>
      </w:r>
      <w:r w:rsidR="00B27DC6" w:rsidRPr="00535149">
        <w:rPr>
          <w:rFonts w:asciiTheme="minorHAnsi" w:hAnsiTheme="minorHAnsi" w:cstheme="minorHAnsi"/>
          <w:sz w:val="20"/>
        </w:rPr>
        <w:t xml:space="preserve">, </w:t>
      </w:r>
      <w:r w:rsidR="00561669" w:rsidRPr="00535149">
        <w:rPr>
          <w:rFonts w:asciiTheme="minorHAnsi" w:hAnsiTheme="minorHAnsi" w:cstheme="minorHAnsi"/>
          <w:sz w:val="20"/>
        </w:rPr>
        <w:t>TFS, Production support Monitoring System</w:t>
      </w:r>
      <w:r w:rsidR="0060692B" w:rsidRPr="00535149">
        <w:rPr>
          <w:rFonts w:asciiTheme="minorHAnsi" w:hAnsiTheme="minorHAnsi" w:cstheme="minorHAnsi"/>
          <w:sz w:val="20"/>
        </w:rPr>
        <w:t xml:space="preserve"> using SMC</w:t>
      </w:r>
      <w:r w:rsidR="00561669" w:rsidRPr="00535149">
        <w:rPr>
          <w:rFonts w:asciiTheme="minorHAnsi" w:hAnsiTheme="minorHAnsi" w:cstheme="minorHAnsi"/>
          <w:sz w:val="20"/>
        </w:rPr>
        <w:t xml:space="preserve">. </w:t>
      </w:r>
      <w:r w:rsidRPr="00535149">
        <w:rPr>
          <w:rFonts w:asciiTheme="minorHAnsi" w:hAnsiTheme="minorHAnsi" w:cstheme="minorHAnsi"/>
          <w:sz w:val="20"/>
        </w:rPr>
        <w:t xml:space="preserve">    </w:t>
      </w:r>
    </w:p>
    <w:p w14:paraId="058E18B1" w14:textId="77777777" w:rsidR="004E420F" w:rsidRPr="00535149" w:rsidRDefault="004E420F" w:rsidP="004E420F">
      <w:pPr>
        <w:pStyle w:val="NormalWeb"/>
        <w:shd w:val="clear" w:color="auto" w:fill="FFFFFF"/>
        <w:spacing w:before="0" w:beforeAutospacing="0" w:after="0" w:afterAutospacing="0"/>
        <w:jc w:val="both"/>
        <w:rPr>
          <w:rFonts w:asciiTheme="minorHAnsi" w:hAnsiTheme="minorHAnsi" w:cstheme="minorHAnsi"/>
          <w:b/>
          <w:sz w:val="20"/>
          <w:szCs w:val="20"/>
        </w:rPr>
      </w:pPr>
      <w:r w:rsidRPr="00535149">
        <w:rPr>
          <w:rFonts w:asciiTheme="minorHAnsi" w:hAnsiTheme="minorHAnsi" w:cstheme="minorHAnsi"/>
          <w:b/>
          <w:sz w:val="20"/>
          <w:szCs w:val="20"/>
        </w:rPr>
        <w:tab/>
      </w:r>
      <w:r w:rsidRPr="00535149">
        <w:rPr>
          <w:rFonts w:asciiTheme="minorHAnsi" w:hAnsiTheme="minorHAnsi" w:cstheme="minorHAnsi"/>
          <w:b/>
          <w:sz w:val="20"/>
          <w:szCs w:val="20"/>
        </w:rPr>
        <w:tab/>
      </w:r>
      <w:r w:rsidRPr="00535149">
        <w:rPr>
          <w:rFonts w:asciiTheme="minorHAnsi" w:hAnsiTheme="minorHAnsi" w:cstheme="minorHAnsi"/>
          <w:b/>
          <w:sz w:val="20"/>
          <w:szCs w:val="20"/>
        </w:rPr>
        <w:tab/>
      </w:r>
      <w:r w:rsidRPr="00535149">
        <w:rPr>
          <w:rFonts w:asciiTheme="minorHAnsi" w:hAnsiTheme="minorHAnsi" w:cstheme="minorHAnsi"/>
          <w:b/>
          <w:sz w:val="20"/>
          <w:szCs w:val="20"/>
        </w:rPr>
        <w:tab/>
      </w:r>
      <w:r w:rsidRPr="00535149">
        <w:rPr>
          <w:rFonts w:asciiTheme="minorHAnsi" w:hAnsiTheme="minorHAnsi" w:cstheme="minorHAnsi"/>
          <w:b/>
          <w:sz w:val="20"/>
          <w:szCs w:val="20"/>
        </w:rPr>
        <w:tab/>
        <w:t xml:space="preserve">          </w:t>
      </w:r>
    </w:p>
    <w:p w14:paraId="3755F560" w14:textId="3423A12A" w:rsidR="001D0ABF" w:rsidRPr="00535149" w:rsidRDefault="001D0ABF" w:rsidP="004E420F">
      <w:pPr>
        <w:pStyle w:val="NormalWeb"/>
        <w:shd w:val="clear" w:color="auto" w:fill="FFFFFF"/>
        <w:spacing w:before="0" w:beforeAutospacing="0" w:after="0" w:afterAutospacing="0"/>
        <w:jc w:val="both"/>
        <w:rPr>
          <w:rFonts w:asciiTheme="minorHAnsi" w:hAnsiTheme="minorHAnsi" w:cstheme="minorHAnsi"/>
          <w:b/>
          <w:sz w:val="20"/>
          <w:szCs w:val="20"/>
        </w:rPr>
      </w:pPr>
      <w:r w:rsidRPr="00535149">
        <w:rPr>
          <w:rFonts w:asciiTheme="minorHAnsi" w:hAnsiTheme="minorHAnsi" w:cstheme="minorHAnsi"/>
          <w:b/>
          <w:sz w:val="20"/>
          <w:szCs w:val="20"/>
        </w:rPr>
        <w:t xml:space="preserve">Liberty Mutual </w:t>
      </w:r>
      <w:proofErr w:type="gramStart"/>
      <w:r w:rsidRPr="00535149">
        <w:rPr>
          <w:rFonts w:asciiTheme="minorHAnsi" w:hAnsiTheme="minorHAnsi" w:cstheme="minorHAnsi"/>
          <w:b/>
          <w:sz w:val="20"/>
          <w:szCs w:val="20"/>
        </w:rPr>
        <w:t xml:space="preserve">Insurance  </w:t>
      </w:r>
      <w:r w:rsidR="00810D2E" w:rsidRPr="00535149">
        <w:rPr>
          <w:rFonts w:asciiTheme="minorHAnsi" w:hAnsiTheme="minorHAnsi" w:cstheme="minorHAnsi"/>
          <w:b/>
          <w:sz w:val="20"/>
          <w:szCs w:val="20"/>
        </w:rPr>
        <w:t>–</w:t>
      </w:r>
      <w:proofErr w:type="gramEnd"/>
      <w:r w:rsidR="00810D2E" w:rsidRPr="00535149">
        <w:rPr>
          <w:rFonts w:asciiTheme="minorHAnsi" w:hAnsiTheme="minorHAnsi" w:cstheme="minorHAnsi"/>
          <w:b/>
          <w:sz w:val="20"/>
          <w:szCs w:val="20"/>
        </w:rPr>
        <w:t xml:space="preserve"> Chennai India</w:t>
      </w:r>
      <w:r w:rsidR="00D05DA5" w:rsidRPr="00535149">
        <w:rPr>
          <w:rFonts w:asciiTheme="minorHAnsi" w:hAnsiTheme="minorHAnsi" w:cstheme="minorHAnsi"/>
          <w:b/>
          <w:sz w:val="20"/>
          <w:szCs w:val="20"/>
        </w:rPr>
        <w:t xml:space="preserve"> &amp; Seattle WA</w:t>
      </w:r>
      <w:r w:rsidR="00195259" w:rsidRPr="00535149">
        <w:rPr>
          <w:rFonts w:asciiTheme="minorHAnsi" w:hAnsiTheme="minorHAnsi" w:cstheme="minorHAnsi"/>
          <w:b/>
          <w:sz w:val="20"/>
          <w:szCs w:val="20"/>
        </w:rPr>
        <w:t>(</w:t>
      </w:r>
      <w:proofErr w:type="gramStart"/>
      <w:r w:rsidR="00195259" w:rsidRPr="00535149">
        <w:rPr>
          <w:rFonts w:asciiTheme="minorHAnsi" w:hAnsiTheme="minorHAnsi" w:cstheme="minorHAnsi"/>
          <w:b/>
          <w:sz w:val="20"/>
          <w:szCs w:val="20"/>
        </w:rPr>
        <w:t>TCS)</w:t>
      </w:r>
      <w:r w:rsidRPr="00535149">
        <w:rPr>
          <w:rFonts w:asciiTheme="minorHAnsi" w:hAnsiTheme="minorHAnsi" w:cstheme="minorHAnsi"/>
          <w:b/>
          <w:sz w:val="20"/>
          <w:szCs w:val="20"/>
        </w:rPr>
        <w:t xml:space="preserve">   </w:t>
      </w:r>
      <w:proofErr w:type="gramEnd"/>
      <w:r w:rsidRPr="00535149">
        <w:rPr>
          <w:rFonts w:asciiTheme="minorHAnsi" w:hAnsiTheme="minorHAnsi" w:cstheme="minorHAnsi"/>
          <w:b/>
          <w:sz w:val="20"/>
          <w:szCs w:val="20"/>
        </w:rPr>
        <w:t xml:space="preserve">                                             Dec’14 – </w:t>
      </w:r>
      <w:r w:rsidR="00F66BC4" w:rsidRPr="00535149">
        <w:rPr>
          <w:rFonts w:asciiTheme="minorHAnsi" w:hAnsiTheme="minorHAnsi" w:cstheme="minorHAnsi"/>
          <w:b/>
          <w:sz w:val="20"/>
          <w:szCs w:val="20"/>
        </w:rPr>
        <w:t>Feb</w:t>
      </w:r>
      <w:r w:rsidR="002D277C" w:rsidRPr="00535149">
        <w:rPr>
          <w:rFonts w:asciiTheme="minorHAnsi" w:hAnsiTheme="minorHAnsi" w:cstheme="minorHAnsi"/>
          <w:b/>
          <w:sz w:val="20"/>
          <w:szCs w:val="20"/>
        </w:rPr>
        <w:t>’18</w:t>
      </w:r>
    </w:p>
    <w:p w14:paraId="77B32AC1" w14:textId="77777777" w:rsidR="004E420F" w:rsidRPr="00535149" w:rsidRDefault="00E21D35" w:rsidP="004E420F">
      <w:pPr>
        <w:rPr>
          <w:rFonts w:asciiTheme="minorHAnsi" w:hAnsiTheme="minorHAnsi" w:cstheme="minorHAnsi"/>
          <w:sz w:val="20"/>
          <w:lang w:val="en-US" w:eastAsia="en-US"/>
        </w:rPr>
      </w:pPr>
      <w:r w:rsidRPr="00535149">
        <w:rPr>
          <w:rStyle w:val="Emphasis"/>
          <w:rFonts w:asciiTheme="minorHAnsi" w:hAnsiTheme="minorHAnsi" w:cstheme="minorHAnsi"/>
          <w:i w:val="0"/>
          <w:sz w:val="20"/>
        </w:rPr>
        <w:t xml:space="preserve">Onsite/Offshore Project </w:t>
      </w:r>
      <w:r w:rsidR="00281E7E" w:rsidRPr="00535149">
        <w:rPr>
          <w:rStyle w:val="Emphasis"/>
          <w:rFonts w:asciiTheme="minorHAnsi" w:hAnsiTheme="minorHAnsi" w:cstheme="minorHAnsi"/>
          <w:i w:val="0"/>
          <w:sz w:val="20"/>
        </w:rPr>
        <w:t>Coordinator</w:t>
      </w:r>
      <w:r w:rsidRPr="00535149">
        <w:rPr>
          <w:rStyle w:val="Emphasis"/>
          <w:rFonts w:asciiTheme="minorHAnsi" w:hAnsiTheme="minorHAnsi" w:cstheme="minorHAnsi"/>
          <w:i w:val="0"/>
          <w:sz w:val="20"/>
        </w:rPr>
        <w:t xml:space="preserve"> and </w:t>
      </w:r>
      <w:r w:rsidR="001D0ABF" w:rsidRPr="00535149">
        <w:rPr>
          <w:rFonts w:asciiTheme="minorHAnsi" w:hAnsiTheme="minorHAnsi" w:cstheme="minorHAnsi"/>
          <w:sz w:val="20"/>
          <w:lang w:val="en-US" w:eastAsia="en-US"/>
        </w:rPr>
        <w:t>Web</w:t>
      </w:r>
      <w:r w:rsidR="005026D4" w:rsidRPr="00535149">
        <w:rPr>
          <w:rFonts w:asciiTheme="minorHAnsi" w:hAnsiTheme="minorHAnsi" w:cstheme="minorHAnsi"/>
          <w:sz w:val="20"/>
          <w:lang w:val="en-US" w:eastAsia="en-US"/>
        </w:rPr>
        <w:t xml:space="preserve"> Developer</w:t>
      </w:r>
    </w:p>
    <w:p w14:paraId="2F7C27E0" w14:textId="77777777" w:rsidR="004E420F" w:rsidRPr="00535149" w:rsidRDefault="004E420F" w:rsidP="004E420F">
      <w:pPr>
        <w:rPr>
          <w:rFonts w:asciiTheme="minorHAnsi" w:hAnsiTheme="minorHAnsi" w:cstheme="minorHAnsi"/>
          <w:sz w:val="20"/>
          <w:lang w:val="en-US" w:eastAsia="en-US"/>
        </w:rPr>
      </w:pPr>
    </w:p>
    <w:p w14:paraId="4912764B" w14:textId="77777777" w:rsidR="004E420F" w:rsidRPr="00535149" w:rsidRDefault="004E420F" w:rsidP="004E420F">
      <w:pPr>
        <w:pStyle w:val="NormalWeb"/>
        <w:shd w:val="clear" w:color="auto" w:fill="FFFFFF"/>
        <w:spacing w:before="0" w:beforeAutospacing="0" w:after="0" w:afterAutospacing="0"/>
        <w:jc w:val="both"/>
        <w:rPr>
          <w:rFonts w:asciiTheme="minorHAnsi" w:hAnsiTheme="minorHAnsi" w:cstheme="minorHAnsi"/>
          <w:b/>
          <w:iCs/>
          <w:sz w:val="20"/>
          <w:szCs w:val="20"/>
        </w:rPr>
      </w:pPr>
      <w:r w:rsidRPr="00535149">
        <w:rPr>
          <w:rFonts w:asciiTheme="minorHAnsi" w:hAnsiTheme="minorHAnsi" w:cstheme="minorHAnsi"/>
          <w:b/>
          <w:bCs/>
          <w:sz w:val="20"/>
          <w:szCs w:val="20"/>
        </w:rPr>
        <w:t xml:space="preserve">Project: </w:t>
      </w:r>
      <w:r w:rsidR="001D0ABF" w:rsidRPr="00535149">
        <w:rPr>
          <w:rFonts w:asciiTheme="minorHAnsi" w:hAnsiTheme="minorHAnsi" w:cstheme="minorHAnsi"/>
          <w:b/>
          <w:iCs/>
          <w:sz w:val="20"/>
          <w:szCs w:val="20"/>
        </w:rPr>
        <w:t>Portal Dev &amp; Maintenance</w:t>
      </w:r>
    </w:p>
    <w:p w14:paraId="645104BE" w14:textId="77777777" w:rsidR="00503EC0" w:rsidRPr="00535149" w:rsidRDefault="00503EC0" w:rsidP="004E420F">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p>
    <w:p w14:paraId="132FE3A3" w14:textId="5F6BDBC3" w:rsidR="006B3B54" w:rsidRPr="00535149" w:rsidRDefault="001D0ABF" w:rsidP="004E420F">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The Goal of the Project is to route through all other platform applications to the common SharePoint </w:t>
      </w:r>
      <w:r w:rsidR="00312F64" w:rsidRPr="00535149">
        <w:rPr>
          <w:rFonts w:asciiTheme="minorHAnsi" w:hAnsiTheme="minorHAnsi" w:cstheme="minorHAnsi"/>
          <w:sz w:val="20"/>
          <w:szCs w:val="20"/>
          <w:lang w:val="en-GB" w:eastAsia="ar-SA"/>
        </w:rPr>
        <w:t>portal.</w:t>
      </w:r>
      <w:r w:rsidRPr="00535149">
        <w:rPr>
          <w:rFonts w:asciiTheme="minorHAnsi" w:hAnsiTheme="minorHAnsi" w:cstheme="minorHAnsi"/>
          <w:sz w:val="20"/>
          <w:szCs w:val="20"/>
          <w:lang w:val="en-GB" w:eastAsia="ar-SA"/>
        </w:rPr>
        <w:t xml:space="preserve"> </w:t>
      </w:r>
    </w:p>
    <w:p w14:paraId="2F3CAC4C" w14:textId="77777777" w:rsidR="006B3B54" w:rsidRPr="00535149" w:rsidRDefault="006B3B54" w:rsidP="006B3B54">
      <w:pPr>
        <w:rPr>
          <w:rFonts w:asciiTheme="minorHAnsi" w:hAnsiTheme="minorHAnsi" w:cstheme="minorHAnsi"/>
          <w:sz w:val="20"/>
        </w:rPr>
      </w:pPr>
      <w:r w:rsidRPr="00535149">
        <w:rPr>
          <w:rFonts w:asciiTheme="minorHAnsi" w:hAnsiTheme="minorHAnsi" w:cstheme="minorHAnsi"/>
          <w:sz w:val="20"/>
        </w:rPr>
        <w:t>Applications built on other platforms are integrated into SN3.5 portal (super app), to have all applications in single page and to establish communication between applications when required. These app transitions are achieved through commands to load respective applications with parameters.</w:t>
      </w:r>
    </w:p>
    <w:p w14:paraId="45AAAF68" w14:textId="77777777" w:rsidR="006B3B54" w:rsidRPr="00535149" w:rsidRDefault="006B3B54" w:rsidP="006B3B54">
      <w:pPr>
        <w:rPr>
          <w:rFonts w:asciiTheme="minorHAnsi" w:hAnsiTheme="minorHAnsi" w:cstheme="minorHAnsi"/>
          <w:sz w:val="20"/>
        </w:rPr>
      </w:pPr>
      <w:r w:rsidRPr="00535149">
        <w:rPr>
          <w:rFonts w:asciiTheme="minorHAnsi" w:hAnsiTheme="minorHAnsi" w:cstheme="minorHAnsi"/>
          <w:sz w:val="20"/>
        </w:rPr>
        <w:t>Following are the applications integrated into SN3.5,</w:t>
      </w:r>
    </w:p>
    <w:p w14:paraId="401813C7" w14:textId="77777777" w:rsidR="006B3B54" w:rsidRPr="00535149" w:rsidRDefault="006B3B54" w:rsidP="006B3B54">
      <w:pPr>
        <w:pStyle w:val="ListParagraph"/>
        <w:ind w:left="0"/>
        <w:rPr>
          <w:rFonts w:asciiTheme="minorHAnsi" w:hAnsiTheme="minorHAnsi" w:cstheme="minorHAnsi"/>
          <w:sz w:val="20"/>
        </w:rPr>
      </w:pPr>
      <w:r w:rsidRPr="00535149">
        <w:rPr>
          <w:rFonts w:asciiTheme="minorHAnsi" w:hAnsiTheme="minorHAnsi" w:cstheme="minorHAnsi"/>
          <w:sz w:val="20"/>
        </w:rPr>
        <w:t>Customer UI, Billing, Claims, Quote, Policy view, Notifications, Saved Quotes</w:t>
      </w:r>
    </w:p>
    <w:p w14:paraId="76BBA1D1" w14:textId="77777777" w:rsidR="001D0ABF" w:rsidRPr="00535149" w:rsidRDefault="001D0ABF" w:rsidP="004E420F">
      <w:pPr>
        <w:pStyle w:val="NormalWeb"/>
        <w:shd w:val="clear" w:color="auto" w:fill="FFFFFF"/>
        <w:spacing w:before="0" w:beforeAutospacing="0" w:after="0" w:afterAutospacing="0"/>
        <w:jc w:val="both"/>
        <w:rPr>
          <w:rFonts w:asciiTheme="minorHAnsi" w:hAnsiTheme="minorHAnsi" w:cstheme="minorHAnsi"/>
          <w:sz w:val="20"/>
          <w:szCs w:val="20"/>
          <w:lang w:val="en-GB" w:eastAsia="ar-SA"/>
        </w:rPr>
      </w:pPr>
      <w:r w:rsidRPr="00535149">
        <w:rPr>
          <w:rFonts w:asciiTheme="minorHAnsi" w:hAnsiTheme="minorHAnsi" w:cstheme="minorHAnsi"/>
          <w:sz w:val="20"/>
          <w:szCs w:val="20"/>
          <w:lang w:val="en-GB" w:eastAsia="ar-SA"/>
        </w:rPr>
        <w:t xml:space="preserve">  </w:t>
      </w:r>
    </w:p>
    <w:p w14:paraId="69023F49" w14:textId="77777777" w:rsidR="004E420F" w:rsidRPr="00535149" w:rsidRDefault="004E420F" w:rsidP="004E420F">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r w:rsidRPr="00535149">
        <w:rPr>
          <w:rStyle w:val="Strong"/>
          <w:rFonts w:asciiTheme="minorHAnsi" w:hAnsiTheme="minorHAnsi" w:cstheme="minorHAnsi"/>
          <w:sz w:val="20"/>
          <w:szCs w:val="20"/>
          <w:bdr w:val="none" w:sz="0" w:space="0" w:color="auto" w:frame="1"/>
        </w:rPr>
        <w:t>Responsibilities:</w:t>
      </w:r>
    </w:p>
    <w:p w14:paraId="1642D2C0" w14:textId="77777777" w:rsidR="006B3B54" w:rsidRPr="00535149" w:rsidRDefault="006B3B54" w:rsidP="004E420F">
      <w:pPr>
        <w:pStyle w:val="NormalWeb"/>
        <w:shd w:val="clear" w:color="auto" w:fill="FFFFFF"/>
        <w:spacing w:before="0" w:beforeAutospacing="0" w:after="0" w:afterAutospacing="0" w:line="315" w:lineRule="atLeast"/>
        <w:jc w:val="both"/>
        <w:rPr>
          <w:rStyle w:val="Strong"/>
          <w:rFonts w:asciiTheme="minorHAnsi" w:hAnsiTheme="minorHAnsi" w:cstheme="minorHAnsi"/>
          <w:sz w:val="20"/>
          <w:szCs w:val="20"/>
          <w:bdr w:val="none" w:sz="0" w:space="0" w:color="auto" w:frame="1"/>
        </w:rPr>
      </w:pPr>
    </w:p>
    <w:p w14:paraId="1C9BD390" w14:textId="77777777" w:rsidR="00600A75" w:rsidRPr="00535149" w:rsidRDefault="00600A75" w:rsidP="00600A75">
      <w:pPr>
        <w:numPr>
          <w:ilvl w:val="0"/>
          <w:numId w:val="2"/>
        </w:numPr>
        <w:jc w:val="both"/>
        <w:rPr>
          <w:rFonts w:asciiTheme="minorHAnsi" w:hAnsiTheme="minorHAnsi" w:cstheme="minorHAnsi"/>
          <w:sz w:val="20"/>
        </w:rPr>
      </w:pPr>
      <w:r w:rsidRPr="00535149">
        <w:rPr>
          <w:rFonts w:asciiTheme="minorHAnsi" w:hAnsiTheme="minorHAnsi" w:cstheme="minorHAnsi"/>
          <w:sz w:val="20"/>
        </w:rPr>
        <w:t>Involved in complete project life cycle right from Requirement Analysis, Design, Coding, Testing and Implementation phases.</w:t>
      </w:r>
    </w:p>
    <w:p w14:paraId="210FFD8D" w14:textId="77777777" w:rsidR="006B3B54" w:rsidRPr="00535149" w:rsidRDefault="006B3B54" w:rsidP="006B3B54">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Developing the stories in sn3.5 </w:t>
      </w:r>
    </w:p>
    <w:p w14:paraId="7D7ED393" w14:textId="77777777" w:rsidR="006B3B54" w:rsidRPr="00535149" w:rsidRDefault="006B3B54" w:rsidP="006B3B54">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Using JQuery &amp; knockout.js to create </w:t>
      </w:r>
      <w:r w:rsidR="005D0D00" w:rsidRPr="00535149">
        <w:rPr>
          <w:rFonts w:asciiTheme="minorHAnsi" w:hAnsiTheme="minorHAnsi" w:cstheme="minorHAnsi"/>
          <w:sz w:val="20"/>
        </w:rPr>
        <w:t>web part</w:t>
      </w:r>
      <w:r w:rsidRPr="00535149">
        <w:rPr>
          <w:rFonts w:asciiTheme="minorHAnsi" w:hAnsiTheme="minorHAnsi" w:cstheme="minorHAnsi"/>
          <w:sz w:val="20"/>
        </w:rPr>
        <w:t xml:space="preserve"> component to implement the required functionality.</w:t>
      </w:r>
    </w:p>
    <w:p w14:paraId="0587A7F1" w14:textId="77777777" w:rsidR="006B3B54" w:rsidRPr="00535149" w:rsidRDefault="006B3B54" w:rsidP="006B3B54">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Writing MVC </w:t>
      </w:r>
      <w:proofErr w:type="spellStart"/>
      <w:r w:rsidRPr="00535149">
        <w:rPr>
          <w:rFonts w:asciiTheme="minorHAnsi" w:hAnsiTheme="minorHAnsi" w:cstheme="minorHAnsi"/>
          <w:sz w:val="20"/>
        </w:rPr>
        <w:t>c#</w:t>
      </w:r>
      <w:proofErr w:type="spellEnd"/>
      <w:r w:rsidRPr="00535149">
        <w:rPr>
          <w:rFonts w:asciiTheme="minorHAnsi" w:hAnsiTheme="minorHAnsi" w:cstheme="minorHAnsi"/>
          <w:sz w:val="20"/>
        </w:rPr>
        <w:t xml:space="preserve"> code for other services to be able to access the data base &amp; other 3rd party vendor service.</w:t>
      </w:r>
    </w:p>
    <w:p w14:paraId="40426DA4" w14:textId="77777777" w:rsidR="006B3B54" w:rsidRPr="00535149" w:rsidRDefault="006B3B54" w:rsidP="006B3B54">
      <w:pPr>
        <w:numPr>
          <w:ilvl w:val="0"/>
          <w:numId w:val="2"/>
        </w:numPr>
        <w:rPr>
          <w:rFonts w:asciiTheme="minorHAnsi" w:hAnsiTheme="minorHAnsi" w:cstheme="minorHAnsi"/>
          <w:sz w:val="20"/>
        </w:rPr>
      </w:pPr>
      <w:r w:rsidRPr="00535149">
        <w:rPr>
          <w:rFonts w:asciiTheme="minorHAnsi" w:hAnsiTheme="minorHAnsi" w:cstheme="minorHAnsi"/>
          <w:sz w:val="20"/>
        </w:rPr>
        <w:t>Sending weekly status &amp; metrics report to Project leaders and Managers about the status of the project.</w:t>
      </w:r>
    </w:p>
    <w:p w14:paraId="4F75030B" w14:textId="77777777" w:rsidR="006B3B54" w:rsidRPr="00535149" w:rsidRDefault="006B3B54" w:rsidP="006B3B54">
      <w:pPr>
        <w:numPr>
          <w:ilvl w:val="0"/>
          <w:numId w:val="2"/>
        </w:numPr>
        <w:rPr>
          <w:rFonts w:asciiTheme="minorHAnsi" w:hAnsiTheme="minorHAnsi" w:cstheme="minorHAnsi"/>
          <w:sz w:val="20"/>
        </w:rPr>
      </w:pPr>
      <w:r w:rsidRPr="00535149">
        <w:rPr>
          <w:rFonts w:asciiTheme="minorHAnsi" w:hAnsiTheme="minorHAnsi" w:cstheme="minorHAnsi"/>
          <w:sz w:val="20"/>
        </w:rPr>
        <w:t>Taking care of the portal incidents</w:t>
      </w:r>
    </w:p>
    <w:p w14:paraId="5702AE5D" w14:textId="77777777" w:rsidR="006B3B54" w:rsidRPr="00535149" w:rsidRDefault="006B3B54" w:rsidP="006B3B54">
      <w:pPr>
        <w:numPr>
          <w:ilvl w:val="0"/>
          <w:numId w:val="2"/>
        </w:numPr>
        <w:rPr>
          <w:rFonts w:asciiTheme="minorHAnsi" w:hAnsiTheme="minorHAnsi" w:cstheme="minorHAnsi"/>
          <w:sz w:val="20"/>
        </w:rPr>
      </w:pPr>
      <w:r w:rsidRPr="00535149">
        <w:rPr>
          <w:rFonts w:asciiTheme="minorHAnsi" w:hAnsiTheme="minorHAnsi" w:cstheme="minorHAnsi"/>
          <w:sz w:val="20"/>
        </w:rPr>
        <w:t xml:space="preserve">Working on value adds </w:t>
      </w:r>
    </w:p>
    <w:p w14:paraId="1CE7F8CF" w14:textId="77777777" w:rsidR="006B3B54" w:rsidRPr="00535149" w:rsidRDefault="006B3B54" w:rsidP="006B3B54">
      <w:pPr>
        <w:numPr>
          <w:ilvl w:val="0"/>
          <w:numId w:val="2"/>
        </w:numPr>
        <w:rPr>
          <w:rFonts w:asciiTheme="minorHAnsi" w:hAnsiTheme="minorHAnsi" w:cstheme="minorHAnsi"/>
          <w:sz w:val="20"/>
        </w:rPr>
      </w:pPr>
      <w:r w:rsidRPr="00535149">
        <w:rPr>
          <w:rFonts w:asciiTheme="minorHAnsi" w:hAnsiTheme="minorHAnsi" w:cstheme="minorHAnsi"/>
          <w:sz w:val="20"/>
        </w:rPr>
        <w:t xml:space="preserve">Unit Testing &amp; integration testing </w:t>
      </w:r>
    </w:p>
    <w:p w14:paraId="0A40DA92" w14:textId="77777777" w:rsidR="006B3B54" w:rsidRPr="00535149" w:rsidRDefault="006B3B54" w:rsidP="006B3B54">
      <w:pPr>
        <w:numPr>
          <w:ilvl w:val="0"/>
          <w:numId w:val="2"/>
        </w:numPr>
        <w:rPr>
          <w:rFonts w:asciiTheme="minorHAnsi" w:hAnsiTheme="minorHAnsi" w:cstheme="minorHAnsi"/>
          <w:sz w:val="20"/>
        </w:rPr>
      </w:pPr>
      <w:r w:rsidRPr="00535149">
        <w:rPr>
          <w:rFonts w:asciiTheme="minorHAnsi" w:hAnsiTheme="minorHAnsi" w:cstheme="minorHAnsi"/>
          <w:sz w:val="20"/>
        </w:rPr>
        <w:t xml:space="preserve">Writing the PowerShell scripts </w:t>
      </w:r>
    </w:p>
    <w:p w14:paraId="750DBD72" w14:textId="77777777" w:rsidR="006B3B54" w:rsidRPr="00535149" w:rsidRDefault="006B3B54" w:rsidP="006B3B54">
      <w:pPr>
        <w:numPr>
          <w:ilvl w:val="0"/>
          <w:numId w:val="2"/>
        </w:numPr>
        <w:rPr>
          <w:rFonts w:asciiTheme="minorHAnsi" w:hAnsiTheme="minorHAnsi" w:cstheme="minorHAnsi"/>
          <w:sz w:val="20"/>
        </w:rPr>
      </w:pPr>
      <w:r w:rsidRPr="00535149">
        <w:rPr>
          <w:rFonts w:asciiTheme="minorHAnsi" w:hAnsiTheme="minorHAnsi" w:cstheme="minorHAnsi"/>
          <w:sz w:val="20"/>
        </w:rPr>
        <w:t>Interacting with the Quality Assurance team.</w:t>
      </w:r>
    </w:p>
    <w:p w14:paraId="2B29B746" w14:textId="77777777" w:rsidR="00A31345" w:rsidRPr="00535149" w:rsidRDefault="00A31345" w:rsidP="00A31345">
      <w:pPr>
        <w:jc w:val="both"/>
        <w:rPr>
          <w:rFonts w:asciiTheme="minorHAnsi" w:hAnsiTheme="minorHAnsi" w:cstheme="minorHAnsi"/>
          <w:sz w:val="20"/>
        </w:rPr>
      </w:pPr>
    </w:p>
    <w:p w14:paraId="5251A3C3" w14:textId="0539D002" w:rsidR="0037338E" w:rsidRPr="00535149" w:rsidRDefault="000511BF" w:rsidP="00A33957">
      <w:pPr>
        <w:tabs>
          <w:tab w:val="left" w:pos="3240"/>
        </w:tabs>
        <w:jc w:val="both"/>
        <w:rPr>
          <w:rFonts w:asciiTheme="minorHAnsi" w:hAnsiTheme="minorHAnsi" w:cstheme="minorHAnsi"/>
          <w:sz w:val="20"/>
        </w:rPr>
      </w:pPr>
      <w:r w:rsidRPr="00535149">
        <w:rPr>
          <w:rFonts w:asciiTheme="minorHAnsi" w:hAnsiTheme="minorHAnsi" w:cstheme="minorHAnsi"/>
          <w:b/>
          <w:sz w:val="20"/>
        </w:rPr>
        <w:t>Environment</w:t>
      </w:r>
      <w:r w:rsidRPr="00535149">
        <w:rPr>
          <w:rFonts w:asciiTheme="minorHAnsi" w:hAnsiTheme="minorHAnsi" w:cstheme="minorHAnsi"/>
          <w:sz w:val="20"/>
        </w:rPr>
        <w:t>: C#, Asp.net, SharePoint, JQuery, knockout JS, JavaScript</w:t>
      </w:r>
      <w:r w:rsidR="00A31345" w:rsidRPr="00535149">
        <w:rPr>
          <w:rFonts w:asciiTheme="minorHAnsi" w:hAnsiTheme="minorHAnsi" w:cstheme="minorHAnsi"/>
          <w:sz w:val="20"/>
        </w:rPr>
        <w:t>, HTML, CSS</w:t>
      </w:r>
      <w:r w:rsidR="00376C72" w:rsidRPr="00535149">
        <w:rPr>
          <w:rFonts w:asciiTheme="minorHAnsi" w:hAnsiTheme="minorHAnsi" w:cstheme="minorHAnsi"/>
          <w:sz w:val="20"/>
        </w:rPr>
        <w:t>, Kafka Messaging system</w:t>
      </w:r>
      <w:r w:rsidR="00A31345" w:rsidRPr="00535149">
        <w:rPr>
          <w:rFonts w:asciiTheme="minorHAnsi" w:hAnsiTheme="minorHAnsi" w:cstheme="minorHAnsi"/>
          <w:sz w:val="20"/>
        </w:rPr>
        <w:t>,</w:t>
      </w:r>
      <w:r w:rsidRPr="00535149">
        <w:rPr>
          <w:rFonts w:asciiTheme="minorHAnsi" w:hAnsiTheme="minorHAnsi" w:cstheme="minorHAnsi"/>
          <w:sz w:val="20"/>
        </w:rPr>
        <w:t xml:space="preserve"> MVC Rest </w:t>
      </w:r>
      <w:proofErr w:type="gramStart"/>
      <w:r w:rsidRPr="00535149">
        <w:rPr>
          <w:rFonts w:asciiTheme="minorHAnsi" w:hAnsiTheme="minorHAnsi" w:cstheme="minorHAnsi"/>
          <w:sz w:val="20"/>
        </w:rPr>
        <w:t xml:space="preserve">Service </w:t>
      </w:r>
      <w:r w:rsidR="00A31345" w:rsidRPr="00535149">
        <w:rPr>
          <w:rFonts w:asciiTheme="minorHAnsi" w:hAnsiTheme="minorHAnsi" w:cstheme="minorHAnsi"/>
          <w:sz w:val="20"/>
        </w:rPr>
        <w:t xml:space="preserve"> </w:t>
      </w:r>
      <w:r w:rsidR="00514146" w:rsidRPr="00535149">
        <w:rPr>
          <w:rFonts w:asciiTheme="minorHAnsi" w:hAnsiTheme="minorHAnsi" w:cstheme="minorHAnsi"/>
          <w:sz w:val="20"/>
        </w:rPr>
        <w:t>,</w:t>
      </w:r>
      <w:proofErr w:type="gramEnd"/>
      <w:r w:rsidR="00514146" w:rsidRPr="00535149">
        <w:rPr>
          <w:rFonts w:asciiTheme="minorHAnsi" w:hAnsiTheme="minorHAnsi" w:cstheme="minorHAnsi"/>
          <w:sz w:val="20"/>
        </w:rPr>
        <w:t xml:space="preserve"> Microsoft SQL server SSIS and SSRS  </w:t>
      </w:r>
      <w:r w:rsidR="00A31345" w:rsidRPr="00535149">
        <w:rPr>
          <w:rFonts w:asciiTheme="minorHAnsi" w:hAnsiTheme="minorHAnsi" w:cstheme="minorHAnsi"/>
          <w:sz w:val="20"/>
        </w:rPr>
        <w:t xml:space="preserve">  </w:t>
      </w:r>
    </w:p>
    <w:p w14:paraId="3D7FBEE4" w14:textId="77777777" w:rsidR="0037338E" w:rsidRPr="00535149" w:rsidRDefault="0037338E" w:rsidP="004E420F">
      <w:pPr>
        <w:pStyle w:val="NormalWeb"/>
        <w:shd w:val="clear" w:color="auto" w:fill="FFFFFF"/>
        <w:spacing w:before="0" w:beforeAutospacing="0" w:after="0" w:afterAutospacing="0"/>
        <w:jc w:val="both"/>
        <w:rPr>
          <w:rFonts w:asciiTheme="minorHAnsi" w:hAnsiTheme="minorHAnsi" w:cstheme="minorHAnsi"/>
          <w:b/>
          <w:sz w:val="20"/>
          <w:szCs w:val="20"/>
        </w:rPr>
      </w:pPr>
    </w:p>
    <w:p w14:paraId="6857792F" w14:textId="2E65675E" w:rsidR="00BD1B68" w:rsidRPr="00535149" w:rsidRDefault="00BD1B68" w:rsidP="00BD1B68">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lang w:val="en-GB" w:eastAsia="ar-SA"/>
        </w:rPr>
        <w:t>Liberty Mutual Insurance</w:t>
      </w:r>
      <w:r w:rsidR="00824405" w:rsidRPr="00535149">
        <w:rPr>
          <w:rFonts w:asciiTheme="minorHAnsi" w:hAnsiTheme="minorHAnsi" w:cstheme="minorHAnsi"/>
          <w:b/>
          <w:sz w:val="20"/>
          <w:szCs w:val="20"/>
        </w:rPr>
        <w:t xml:space="preserve">– Chennai </w:t>
      </w:r>
      <w:proofErr w:type="gramStart"/>
      <w:r w:rsidR="00824405" w:rsidRPr="00535149">
        <w:rPr>
          <w:rFonts w:asciiTheme="minorHAnsi" w:hAnsiTheme="minorHAnsi" w:cstheme="minorHAnsi"/>
          <w:b/>
          <w:sz w:val="20"/>
          <w:szCs w:val="20"/>
        </w:rPr>
        <w:t>India</w:t>
      </w:r>
      <w:r w:rsidR="0037338E" w:rsidRPr="00535149">
        <w:rPr>
          <w:rFonts w:asciiTheme="minorHAnsi" w:hAnsiTheme="minorHAnsi" w:cstheme="minorHAnsi"/>
          <w:b/>
          <w:sz w:val="20"/>
          <w:szCs w:val="20"/>
        </w:rPr>
        <w:t>(</w:t>
      </w:r>
      <w:proofErr w:type="gramEnd"/>
      <w:r w:rsidR="0037338E" w:rsidRPr="00535149">
        <w:rPr>
          <w:rFonts w:asciiTheme="minorHAnsi" w:hAnsiTheme="minorHAnsi" w:cstheme="minorHAnsi"/>
          <w:b/>
          <w:sz w:val="20"/>
          <w:szCs w:val="20"/>
        </w:rPr>
        <w:t>TCS)</w:t>
      </w:r>
      <w:r w:rsidRPr="00535149">
        <w:rPr>
          <w:rFonts w:asciiTheme="minorHAnsi" w:hAnsiTheme="minorHAnsi" w:cstheme="minorHAnsi"/>
          <w:b/>
          <w:sz w:val="20"/>
          <w:szCs w:val="20"/>
        </w:rPr>
        <w:tab/>
        <w:t xml:space="preserve">      </w:t>
      </w:r>
      <w:r w:rsidRPr="00535149">
        <w:rPr>
          <w:rFonts w:asciiTheme="minorHAnsi" w:hAnsiTheme="minorHAnsi" w:cstheme="minorHAnsi"/>
          <w:b/>
          <w:sz w:val="20"/>
          <w:szCs w:val="20"/>
        </w:rPr>
        <w:tab/>
      </w:r>
      <w:r w:rsidRPr="00535149">
        <w:rPr>
          <w:rFonts w:asciiTheme="minorHAnsi" w:hAnsiTheme="minorHAnsi" w:cstheme="minorHAnsi"/>
          <w:b/>
          <w:sz w:val="20"/>
          <w:szCs w:val="20"/>
        </w:rPr>
        <w:tab/>
        <w:t xml:space="preserve">                          Jul’14 – </w:t>
      </w:r>
      <w:proofErr w:type="gramStart"/>
      <w:r w:rsidRPr="00535149">
        <w:rPr>
          <w:rFonts w:asciiTheme="minorHAnsi" w:hAnsiTheme="minorHAnsi" w:cstheme="minorHAnsi"/>
          <w:b/>
          <w:sz w:val="20"/>
          <w:szCs w:val="20"/>
        </w:rPr>
        <w:t>Dec‘</w:t>
      </w:r>
      <w:proofErr w:type="gramEnd"/>
      <w:r w:rsidRPr="00535149">
        <w:rPr>
          <w:rFonts w:asciiTheme="minorHAnsi" w:hAnsiTheme="minorHAnsi" w:cstheme="minorHAnsi"/>
          <w:b/>
          <w:sz w:val="20"/>
          <w:szCs w:val="20"/>
        </w:rPr>
        <w:t xml:space="preserve">14 </w:t>
      </w:r>
    </w:p>
    <w:p w14:paraId="7ED0F3FC" w14:textId="77777777" w:rsidR="00BD1B68" w:rsidRPr="00535149" w:rsidRDefault="00BD1B68" w:rsidP="00BD1B68">
      <w:pPr>
        <w:pStyle w:val="NormalWeb"/>
        <w:shd w:val="clear" w:color="auto" w:fill="FFFFFF"/>
        <w:spacing w:before="0" w:beforeAutospacing="0" w:after="0" w:afterAutospacing="0"/>
        <w:rPr>
          <w:rStyle w:val="Emphasis"/>
          <w:rFonts w:asciiTheme="minorHAnsi" w:hAnsiTheme="minorHAnsi" w:cstheme="minorHAnsi"/>
          <w:i w:val="0"/>
          <w:sz w:val="20"/>
          <w:szCs w:val="20"/>
        </w:rPr>
      </w:pPr>
      <w:r w:rsidRPr="00535149">
        <w:rPr>
          <w:rStyle w:val="Emphasis"/>
          <w:rFonts w:asciiTheme="minorHAnsi" w:hAnsiTheme="minorHAnsi" w:cstheme="minorHAnsi"/>
          <w:i w:val="0"/>
          <w:sz w:val="20"/>
          <w:szCs w:val="20"/>
        </w:rPr>
        <w:t>Web Developer</w:t>
      </w:r>
    </w:p>
    <w:p w14:paraId="312D0AAD" w14:textId="77777777" w:rsidR="00BD1B68" w:rsidRPr="00535149" w:rsidRDefault="00BD1B68" w:rsidP="00BD1B68">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27FF59B4" w14:textId="77777777" w:rsidR="00BD1B68" w:rsidRPr="00535149" w:rsidRDefault="00BD1B68" w:rsidP="00BD1B68">
      <w:pPr>
        <w:pStyle w:val="NormalWeb"/>
        <w:shd w:val="clear" w:color="auto" w:fill="FFFFFF"/>
        <w:spacing w:before="0" w:beforeAutospacing="0" w:after="0" w:afterAutospacing="0"/>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Project: CVO Application Upgrade</w:t>
      </w:r>
    </w:p>
    <w:p w14:paraId="0A21137A" w14:textId="77777777" w:rsidR="00BD1B68" w:rsidRPr="00535149" w:rsidRDefault="00BD1B68" w:rsidP="00BD1B68">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31F4F4EE" w14:textId="77777777" w:rsidR="00BD1B68" w:rsidRPr="00535149" w:rsidRDefault="00BD1B68" w:rsidP="00BD1B68">
      <w:pPr>
        <w:suppressAutoHyphens w:val="0"/>
        <w:spacing w:line="200" w:lineRule="atLeast"/>
        <w:jc w:val="both"/>
        <w:rPr>
          <w:rFonts w:asciiTheme="minorHAnsi" w:hAnsiTheme="minorHAnsi" w:cstheme="minorHAnsi"/>
          <w:sz w:val="20"/>
        </w:rPr>
      </w:pPr>
      <w:r w:rsidRPr="00535149">
        <w:rPr>
          <w:rFonts w:asciiTheme="minorHAnsi" w:hAnsiTheme="minorHAnsi" w:cstheme="minorHAnsi"/>
          <w:sz w:val="20"/>
        </w:rPr>
        <w:t xml:space="preserve">Safeco Exchange has the Microsoft Exchange Server 2003 and it has lost the support from Microsoft this Apr 2014. </w:t>
      </w:r>
      <w:proofErr w:type="gramStart"/>
      <w:r w:rsidRPr="00535149">
        <w:rPr>
          <w:rFonts w:asciiTheme="minorHAnsi" w:hAnsiTheme="minorHAnsi" w:cstheme="minorHAnsi"/>
          <w:sz w:val="20"/>
        </w:rPr>
        <w:t>So</w:t>
      </w:r>
      <w:proofErr w:type="gramEnd"/>
      <w:r w:rsidRPr="00535149">
        <w:rPr>
          <w:rFonts w:asciiTheme="minorHAnsi" w:hAnsiTheme="minorHAnsi" w:cstheme="minorHAnsi"/>
          <w:sz w:val="20"/>
        </w:rPr>
        <w:t xml:space="preserve"> hosting team made a request to move all the applications that uses Safeco Exchange. Currently all the Virtual machines are controlled by ESX 3.5 hardware. It supports Windows Server 2003 and 2008.This hardware support is ending by May </w:t>
      </w:r>
      <w:proofErr w:type="gramStart"/>
      <w:r w:rsidRPr="00535149">
        <w:rPr>
          <w:rFonts w:asciiTheme="minorHAnsi" w:hAnsiTheme="minorHAnsi" w:cstheme="minorHAnsi"/>
          <w:sz w:val="20"/>
        </w:rPr>
        <w:t>2015 .So</w:t>
      </w:r>
      <w:proofErr w:type="gramEnd"/>
      <w:r w:rsidRPr="00535149">
        <w:rPr>
          <w:rFonts w:asciiTheme="minorHAnsi" w:hAnsiTheme="minorHAnsi" w:cstheme="minorHAnsi"/>
          <w:sz w:val="20"/>
        </w:rPr>
        <w:t xml:space="preserve"> the hardware is migrated from ESX 3.5 to ESX 5.1.ESX 5.1 will support Windows server 2008(32 bit) and 2012(64 bit). </w:t>
      </w:r>
      <w:proofErr w:type="gramStart"/>
      <w:r w:rsidRPr="00535149">
        <w:rPr>
          <w:rFonts w:asciiTheme="minorHAnsi" w:hAnsiTheme="minorHAnsi" w:cstheme="minorHAnsi"/>
          <w:sz w:val="20"/>
        </w:rPr>
        <w:t>So</w:t>
      </w:r>
      <w:proofErr w:type="gramEnd"/>
      <w:r w:rsidRPr="00535149">
        <w:rPr>
          <w:rFonts w:asciiTheme="minorHAnsi" w:hAnsiTheme="minorHAnsi" w:cstheme="minorHAnsi"/>
          <w:sz w:val="20"/>
        </w:rPr>
        <w:t xml:space="preserve"> all applications should be migrated to the latest windows version. Since Visual Studio 2003 is not supported (as it is expired on October 2013), all the applications are to be migrated to Visual Studio 2008. </w:t>
      </w:r>
    </w:p>
    <w:p w14:paraId="1D651E7D" w14:textId="77777777" w:rsidR="00BD1B68" w:rsidRPr="00535149" w:rsidRDefault="00BD1B68" w:rsidP="00BD1B68">
      <w:pPr>
        <w:rPr>
          <w:rFonts w:asciiTheme="minorHAnsi" w:hAnsiTheme="minorHAnsi" w:cstheme="minorHAnsi"/>
          <w:sz w:val="20"/>
        </w:rPr>
      </w:pPr>
      <w:r w:rsidRPr="00535149">
        <w:rPr>
          <w:rFonts w:asciiTheme="minorHAnsi" w:hAnsiTheme="minorHAnsi" w:cstheme="minorHAnsi"/>
          <w:sz w:val="20"/>
        </w:rPr>
        <w:t xml:space="preserve"> </w:t>
      </w:r>
    </w:p>
    <w:p w14:paraId="3D6CDAA8" w14:textId="77777777" w:rsidR="00BD1B68" w:rsidRPr="00535149" w:rsidRDefault="00BD1B68" w:rsidP="00BD1B68">
      <w:pPr>
        <w:pStyle w:val="cv2"/>
        <w:spacing w:before="0" w:after="0"/>
        <w:jc w:val="both"/>
        <w:rPr>
          <w:rStyle w:val="Emphasis"/>
          <w:rFonts w:asciiTheme="minorHAnsi" w:hAnsiTheme="minorHAnsi" w:cstheme="minorHAnsi"/>
          <w:i w:val="0"/>
          <w:sz w:val="20"/>
        </w:rPr>
      </w:pPr>
      <w:r w:rsidRPr="00535149">
        <w:rPr>
          <w:rStyle w:val="Emphasis"/>
          <w:rFonts w:asciiTheme="minorHAnsi" w:hAnsiTheme="minorHAnsi" w:cstheme="minorHAnsi"/>
          <w:i w:val="0"/>
          <w:sz w:val="20"/>
        </w:rPr>
        <w:t xml:space="preserve">Responsibilities: </w:t>
      </w:r>
    </w:p>
    <w:p w14:paraId="140D228B" w14:textId="77777777" w:rsidR="00BD1B68" w:rsidRPr="00535149" w:rsidRDefault="00BD1B68" w:rsidP="00BD1B68">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Implementing screens using ASP .NET and Visual Studio .NET 2008.</w:t>
      </w:r>
    </w:p>
    <w:p w14:paraId="56F2FB39" w14:textId="77777777" w:rsidR="00BD1B68" w:rsidRPr="00535149" w:rsidRDefault="00BD1B68" w:rsidP="00BD1B68">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Using C# to create .NET component to implement the document management functionality.</w:t>
      </w:r>
    </w:p>
    <w:p w14:paraId="429C938C" w14:textId="77777777" w:rsidR="00BD1B68" w:rsidRPr="00535149" w:rsidRDefault="00BD1B68" w:rsidP="00BD1B68">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lastRenderedPageBreak/>
        <w:t>Writing XML web services for other applications to be able to access the Claims Record’s documents and metadata.</w:t>
      </w:r>
    </w:p>
    <w:p w14:paraId="0BD53389" w14:textId="77777777" w:rsidR="00BD1B68" w:rsidRPr="00535149" w:rsidRDefault="00BD1B68" w:rsidP="00BD1B68">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Using ADO .NET and </w:t>
      </w:r>
      <w:proofErr w:type="spellStart"/>
      <w:proofErr w:type="gramStart"/>
      <w:r w:rsidRPr="00535149">
        <w:rPr>
          <w:rFonts w:asciiTheme="minorHAnsi" w:hAnsiTheme="minorHAnsi" w:cstheme="minorHAnsi"/>
          <w:sz w:val="20"/>
        </w:rPr>
        <w:t>System.Data.SqlClient</w:t>
      </w:r>
      <w:proofErr w:type="spellEnd"/>
      <w:proofErr w:type="gramEnd"/>
      <w:r w:rsidRPr="00535149">
        <w:rPr>
          <w:rFonts w:asciiTheme="minorHAnsi" w:hAnsiTheme="minorHAnsi" w:cstheme="minorHAnsi"/>
          <w:sz w:val="20"/>
        </w:rPr>
        <w:t xml:space="preserve"> namespace extensively for data connectivity.</w:t>
      </w:r>
    </w:p>
    <w:p w14:paraId="0D26C1CD" w14:textId="77777777" w:rsidR="00BD1B68" w:rsidRPr="00535149" w:rsidRDefault="00BD1B68" w:rsidP="00BD1B68">
      <w:pPr>
        <w:numPr>
          <w:ilvl w:val="0"/>
          <w:numId w:val="2"/>
        </w:numPr>
        <w:rPr>
          <w:rFonts w:asciiTheme="minorHAnsi" w:hAnsiTheme="minorHAnsi" w:cstheme="minorHAnsi"/>
          <w:sz w:val="20"/>
        </w:rPr>
      </w:pPr>
      <w:r w:rsidRPr="00535149">
        <w:rPr>
          <w:rFonts w:asciiTheme="minorHAnsi" w:hAnsiTheme="minorHAnsi" w:cstheme="minorHAnsi"/>
          <w:sz w:val="20"/>
        </w:rPr>
        <w:t>Used Agile Methodology for the software application development.</w:t>
      </w:r>
    </w:p>
    <w:p w14:paraId="22E57D56" w14:textId="77777777" w:rsidR="00BD1B68" w:rsidRPr="00535149" w:rsidRDefault="00BD1B68" w:rsidP="00BD1B68">
      <w:pPr>
        <w:numPr>
          <w:ilvl w:val="0"/>
          <w:numId w:val="2"/>
        </w:numPr>
        <w:rPr>
          <w:rFonts w:asciiTheme="minorHAnsi" w:hAnsiTheme="minorHAnsi" w:cstheme="minorHAnsi"/>
          <w:sz w:val="20"/>
        </w:rPr>
      </w:pPr>
      <w:r w:rsidRPr="00535149">
        <w:rPr>
          <w:rFonts w:asciiTheme="minorHAnsi" w:hAnsiTheme="minorHAnsi" w:cstheme="minorHAnsi"/>
          <w:sz w:val="20"/>
        </w:rPr>
        <w:t>Sending weekly status report to Project leaders and Managers about the status of the project.</w:t>
      </w:r>
    </w:p>
    <w:p w14:paraId="590617FE" w14:textId="77777777" w:rsidR="00BD1B68" w:rsidRPr="00535149" w:rsidRDefault="00BD1B68" w:rsidP="00BD1B68">
      <w:pPr>
        <w:numPr>
          <w:ilvl w:val="0"/>
          <w:numId w:val="2"/>
        </w:numPr>
        <w:rPr>
          <w:rFonts w:asciiTheme="minorHAnsi" w:hAnsiTheme="minorHAnsi" w:cstheme="minorHAnsi"/>
          <w:sz w:val="20"/>
        </w:rPr>
      </w:pPr>
      <w:r w:rsidRPr="00535149">
        <w:rPr>
          <w:rFonts w:asciiTheme="minorHAnsi" w:hAnsiTheme="minorHAnsi" w:cstheme="minorHAnsi"/>
          <w:sz w:val="20"/>
        </w:rPr>
        <w:t>Assisting team members to develop process improvement tools by reducing manual efforts and has received appreciation from Liberty clients for the same.</w:t>
      </w:r>
    </w:p>
    <w:p w14:paraId="59D35D9D" w14:textId="77777777" w:rsidR="00BD1B68" w:rsidRPr="00535149" w:rsidRDefault="00BD1B68" w:rsidP="00BD1B68">
      <w:pPr>
        <w:numPr>
          <w:ilvl w:val="0"/>
          <w:numId w:val="2"/>
        </w:numPr>
        <w:jc w:val="both"/>
        <w:rPr>
          <w:rFonts w:asciiTheme="minorHAnsi" w:hAnsiTheme="minorHAnsi" w:cstheme="minorHAnsi"/>
          <w:sz w:val="20"/>
        </w:rPr>
      </w:pPr>
      <w:r w:rsidRPr="00535149">
        <w:rPr>
          <w:rFonts w:asciiTheme="minorHAnsi" w:hAnsiTheme="minorHAnsi" w:cstheme="minorHAnsi"/>
          <w:sz w:val="20"/>
        </w:rPr>
        <w:t>Interacting with the Quality Assurance team.</w:t>
      </w:r>
    </w:p>
    <w:p w14:paraId="1CBB30EB" w14:textId="77777777" w:rsidR="00BD1B68" w:rsidRPr="00535149" w:rsidRDefault="00BD1B68" w:rsidP="00BD1B68">
      <w:pPr>
        <w:tabs>
          <w:tab w:val="left" w:pos="3240"/>
        </w:tabs>
        <w:jc w:val="both"/>
        <w:rPr>
          <w:rFonts w:asciiTheme="minorHAnsi" w:hAnsiTheme="minorHAnsi" w:cstheme="minorHAnsi"/>
          <w:b/>
          <w:sz w:val="20"/>
        </w:rPr>
      </w:pPr>
    </w:p>
    <w:p w14:paraId="2EADAF79" w14:textId="77777777" w:rsidR="00BD1B68" w:rsidRPr="00535149" w:rsidRDefault="00BD1B68" w:rsidP="00BD1B68">
      <w:pPr>
        <w:tabs>
          <w:tab w:val="left" w:pos="3240"/>
        </w:tabs>
        <w:jc w:val="both"/>
        <w:rPr>
          <w:rFonts w:asciiTheme="minorHAnsi" w:hAnsiTheme="minorHAnsi" w:cstheme="minorHAnsi"/>
          <w:sz w:val="20"/>
        </w:rPr>
      </w:pPr>
      <w:r w:rsidRPr="00535149">
        <w:rPr>
          <w:rFonts w:asciiTheme="minorHAnsi" w:hAnsiTheme="minorHAnsi" w:cstheme="minorHAnsi"/>
          <w:b/>
          <w:sz w:val="20"/>
        </w:rPr>
        <w:t>Environment:</w:t>
      </w:r>
      <w:r w:rsidRPr="00535149">
        <w:rPr>
          <w:rFonts w:asciiTheme="minorHAnsi" w:hAnsiTheme="minorHAnsi" w:cstheme="minorHAnsi"/>
          <w:sz w:val="20"/>
        </w:rPr>
        <w:t xml:space="preserve"> C#, VB.Net, Asp.net, JQuery, JavaScript, HTML, CSS, Windows service, SQL server 2008, WCF</w:t>
      </w:r>
    </w:p>
    <w:p w14:paraId="2C513AB4" w14:textId="77777777" w:rsidR="00AF4F9C" w:rsidRPr="00535149" w:rsidRDefault="00AF4F9C" w:rsidP="004E420F">
      <w:pPr>
        <w:pStyle w:val="NormalWeb"/>
        <w:shd w:val="clear" w:color="auto" w:fill="FFFFFF"/>
        <w:spacing w:before="0" w:beforeAutospacing="0" w:after="0" w:afterAutospacing="0"/>
        <w:rPr>
          <w:rFonts w:asciiTheme="minorHAnsi" w:hAnsiTheme="minorHAnsi" w:cstheme="minorHAnsi"/>
          <w:b/>
          <w:sz w:val="20"/>
          <w:szCs w:val="20"/>
        </w:rPr>
      </w:pPr>
    </w:p>
    <w:p w14:paraId="0C117B73" w14:textId="3D0E851B" w:rsidR="00BD1B68" w:rsidRPr="00535149" w:rsidRDefault="00BD1B68" w:rsidP="00BD1B68">
      <w:pPr>
        <w:pStyle w:val="NormalWeb"/>
        <w:shd w:val="clear" w:color="auto" w:fill="FFFFFF"/>
        <w:spacing w:before="0" w:beforeAutospacing="0" w:after="0" w:afterAutospacing="0"/>
        <w:jc w:val="both"/>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Liberty Mutual Insurance</w:t>
      </w:r>
      <w:r w:rsidR="00E3471D" w:rsidRPr="00535149">
        <w:rPr>
          <w:rFonts w:asciiTheme="minorHAnsi" w:hAnsiTheme="minorHAnsi" w:cstheme="minorHAnsi"/>
          <w:b/>
          <w:sz w:val="20"/>
          <w:szCs w:val="20"/>
        </w:rPr>
        <w:t xml:space="preserve">– Chennai </w:t>
      </w:r>
      <w:proofErr w:type="gramStart"/>
      <w:r w:rsidR="00E3471D" w:rsidRPr="00535149">
        <w:rPr>
          <w:rFonts w:asciiTheme="minorHAnsi" w:hAnsiTheme="minorHAnsi" w:cstheme="minorHAnsi"/>
          <w:b/>
          <w:sz w:val="20"/>
          <w:szCs w:val="20"/>
        </w:rPr>
        <w:t>India</w:t>
      </w:r>
      <w:r w:rsidR="00E91EB2" w:rsidRPr="00535149">
        <w:rPr>
          <w:rFonts w:asciiTheme="minorHAnsi" w:hAnsiTheme="minorHAnsi" w:cstheme="minorHAnsi"/>
          <w:b/>
          <w:sz w:val="20"/>
          <w:szCs w:val="20"/>
        </w:rPr>
        <w:t>(TCS)</w:t>
      </w:r>
      <w:r w:rsidR="00E3471D" w:rsidRPr="00535149">
        <w:rPr>
          <w:rFonts w:asciiTheme="minorHAnsi" w:hAnsiTheme="minorHAnsi" w:cstheme="minorHAnsi"/>
          <w:b/>
          <w:sz w:val="20"/>
          <w:szCs w:val="20"/>
        </w:rPr>
        <w:t xml:space="preserve">   </w:t>
      </w:r>
      <w:proofErr w:type="gramEnd"/>
      <w:r w:rsidR="00E3471D" w:rsidRPr="00535149">
        <w:rPr>
          <w:rFonts w:asciiTheme="minorHAnsi" w:hAnsiTheme="minorHAnsi" w:cstheme="minorHAnsi"/>
          <w:b/>
          <w:sz w:val="20"/>
          <w:szCs w:val="20"/>
        </w:rPr>
        <w:t xml:space="preserve">                    </w:t>
      </w:r>
      <w:r w:rsidRPr="00535149">
        <w:rPr>
          <w:rFonts w:asciiTheme="minorHAnsi" w:hAnsiTheme="minorHAnsi" w:cstheme="minorHAnsi"/>
          <w:sz w:val="20"/>
          <w:szCs w:val="20"/>
          <w:lang w:val="en-GB" w:eastAsia="ar-SA"/>
        </w:rPr>
        <w:tab/>
        <w:t xml:space="preserve">                                        </w:t>
      </w:r>
      <w:r w:rsidRPr="00535149">
        <w:rPr>
          <w:rFonts w:asciiTheme="minorHAnsi" w:hAnsiTheme="minorHAnsi" w:cstheme="minorHAnsi"/>
          <w:b/>
          <w:sz w:val="20"/>
          <w:szCs w:val="20"/>
          <w:lang w:val="en-GB" w:eastAsia="ar-SA"/>
        </w:rPr>
        <w:t>Mar’14 – Jun’14</w:t>
      </w:r>
    </w:p>
    <w:p w14:paraId="15B99B7C" w14:textId="77777777" w:rsidR="00BD1B68" w:rsidRPr="00535149" w:rsidRDefault="00BD1B68" w:rsidP="00BD1B68">
      <w:pPr>
        <w:pStyle w:val="cv2"/>
        <w:spacing w:before="0" w:after="0"/>
        <w:jc w:val="both"/>
        <w:rPr>
          <w:rFonts w:asciiTheme="minorHAnsi" w:hAnsiTheme="minorHAnsi" w:cstheme="minorHAnsi"/>
          <w:b w:val="0"/>
          <w:kern w:val="0"/>
          <w:sz w:val="20"/>
        </w:rPr>
      </w:pPr>
      <w:r w:rsidRPr="00535149">
        <w:rPr>
          <w:rFonts w:asciiTheme="minorHAnsi" w:hAnsiTheme="minorHAnsi" w:cstheme="minorHAnsi"/>
          <w:b w:val="0"/>
          <w:kern w:val="0"/>
          <w:sz w:val="20"/>
        </w:rPr>
        <w:t>Web Developer</w:t>
      </w:r>
    </w:p>
    <w:p w14:paraId="0C8E9A13" w14:textId="77777777" w:rsidR="00BD1B68" w:rsidRPr="00535149" w:rsidRDefault="00BD1B68" w:rsidP="00BD1B68">
      <w:pPr>
        <w:pStyle w:val="cv2"/>
        <w:spacing w:before="0" w:after="0"/>
        <w:jc w:val="both"/>
        <w:rPr>
          <w:rFonts w:asciiTheme="minorHAnsi" w:hAnsiTheme="minorHAnsi" w:cstheme="minorHAnsi"/>
          <w:b w:val="0"/>
          <w:kern w:val="0"/>
          <w:sz w:val="20"/>
        </w:rPr>
      </w:pPr>
    </w:p>
    <w:p w14:paraId="55B97CF4" w14:textId="77777777" w:rsidR="00BD1B68" w:rsidRPr="00535149" w:rsidRDefault="00BD1B68" w:rsidP="00BD1B68">
      <w:pPr>
        <w:rPr>
          <w:rFonts w:asciiTheme="minorHAnsi" w:hAnsiTheme="minorHAnsi" w:cstheme="minorHAnsi"/>
          <w:b/>
          <w:sz w:val="20"/>
        </w:rPr>
      </w:pPr>
      <w:r w:rsidRPr="00535149">
        <w:rPr>
          <w:rFonts w:asciiTheme="minorHAnsi" w:hAnsiTheme="minorHAnsi" w:cstheme="minorHAnsi"/>
          <w:b/>
          <w:sz w:val="20"/>
        </w:rPr>
        <w:t>Project: IRIS Publishing &amp; Retirement</w:t>
      </w:r>
    </w:p>
    <w:p w14:paraId="47FB835E" w14:textId="77777777" w:rsidR="00BD1B68" w:rsidRPr="00535149" w:rsidRDefault="00BD1B68" w:rsidP="00BD1B68">
      <w:pPr>
        <w:rPr>
          <w:rFonts w:asciiTheme="minorHAnsi" w:hAnsiTheme="minorHAnsi" w:cstheme="minorHAnsi"/>
          <w:sz w:val="20"/>
        </w:rPr>
      </w:pPr>
      <w:r w:rsidRPr="00535149">
        <w:rPr>
          <w:rFonts w:asciiTheme="minorHAnsi" w:hAnsiTheme="minorHAnsi" w:cstheme="minorHAnsi"/>
          <w:sz w:val="20"/>
        </w:rPr>
        <w:t>The Goal of the Project is to modernize Iris middleware/service layer to allow easy integration with external system(s) that store or retrieve PL policy documents in Iris repository. Upgrade from unsupported Microsoft VB6 to supported Microsoft .NET technologies and programming languages.</w:t>
      </w:r>
    </w:p>
    <w:p w14:paraId="16EB881D" w14:textId="77777777" w:rsidR="00BD1B68" w:rsidRPr="00535149" w:rsidRDefault="00BD1B68" w:rsidP="00BD1B68">
      <w:pPr>
        <w:rPr>
          <w:rFonts w:asciiTheme="minorHAnsi" w:hAnsiTheme="minorHAnsi" w:cstheme="minorHAnsi"/>
          <w:sz w:val="20"/>
        </w:rPr>
      </w:pPr>
    </w:p>
    <w:p w14:paraId="64D187A4" w14:textId="77777777" w:rsidR="00BD1B68" w:rsidRPr="00535149" w:rsidRDefault="00BD1B68" w:rsidP="00BD1B68">
      <w:pPr>
        <w:jc w:val="both"/>
        <w:rPr>
          <w:rFonts w:asciiTheme="minorHAnsi" w:hAnsiTheme="minorHAnsi" w:cstheme="minorHAnsi"/>
          <w:b/>
          <w:sz w:val="20"/>
        </w:rPr>
      </w:pPr>
      <w:r w:rsidRPr="00535149">
        <w:rPr>
          <w:rFonts w:asciiTheme="minorHAnsi" w:hAnsiTheme="minorHAnsi" w:cstheme="minorHAnsi"/>
          <w:b/>
          <w:sz w:val="20"/>
        </w:rPr>
        <w:t>Responsibilities:</w:t>
      </w:r>
    </w:p>
    <w:p w14:paraId="554D86E1" w14:textId="77777777" w:rsidR="00BD1B68" w:rsidRPr="00535149" w:rsidRDefault="00BD1B68" w:rsidP="00BD1B68">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Migrating the VB Applications to ASP .NET and Visual Studio .NET 2010.</w:t>
      </w:r>
    </w:p>
    <w:p w14:paraId="1A3C3996" w14:textId="77777777" w:rsidR="00BD1B68" w:rsidRPr="00535149" w:rsidRDefault="00BD1B68" w:rsidP="00BD1B68">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Using C# to create .NET component to implement the functionality.</w:t>
      </w:r>
    </w:p>
    <w:p w14:paraId="1379ECC9" w14:textId="77777777" w:rsidR="00BD1B68" w:rsidRPr="00535149" w:rsidRDefault="00BD1B68" w:rsidP="00BD1B68">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Writing XML WCF for other applications to be able to access the metadata.</w:t>
      </w:r>
    </w:p>
    <w:p w14:paraId="477DA4D3" w14:textId="5FDDA497" w:rsidR="00BD1B68" w:rsidRPr="00535149" w:rsidRDefault="00BD1B68" w:rsidP="00BD1B68">
      <w:pPr>
        <w:numPr>
          <w:ilvl w:val="0"/>
          <w:numId w:val="2"/>
        </w:numPr>
        <w:rPr>
          <w:rFonts w:asciiTheme="minorHAnsi" w:hAnsiTheme="minorHAnsi" w:cstheme="minorHAnsi"/>
          <w:sz w:val="20"/>
        </w:rPr>
      </w:pPr>
      <w:r w:rsidRPr="00535149">
        <w:rPr>
          <w:rFonts w:asciiTheme="minorHAnsi" w:hAnsiTheme="minorHAnsi" w:cstheme="minorHAnsi"/>
          <w:sz w:val="20"/>
        </w:rPr>
        <w:t xml:space="preserve">Using ADO .NET and </w:t>
      </w:r>
      <w:proofErr w:type="spellStart"/>
      <w:r w:rsidR="009E637F" w:rsidRPr="00535149">
        <w:rPr>
          <w:rFonts w:asciiTheme="minorHAnsi" w:hAnsiTheme="minorHAnsi" w:cstheme="minorHAnsi"/>
          <w:sz w:val="20"/>
        </w:rPr>
        <w:t>System.Data</w:t>
      </w:r>
      <w:proofErr w:type="spellEnd"/>
      <w:r w:rsidR="009E637F" w:rsidRPr="00535149">
        <w:rPr>
          <w:rFonts w:asciiTheme="minorHAnsi" w:hAnsiTheme="minorHAnsi" w:cstheme="minorHAnsi"/>
          <w:sz w:val="20"/>
        </w:rPr>
        <w:t xml:space="preserve">. </w:t>
      </w:r>
      <w:proofErr w:type="spellStart"/>
      <w:r w:rsidR="009E637F" w:rsidRPr="00535149">
        <w:rPr>
          <w:rFonts w:asciiTheme="minorHAnsi" w:hAnsiTheme="minorHAnsi" w:cstheme="minorHAnsi"/>
          <w:sz w:val="20"/>
        </w:rPr>
        <w:t>SqlClient</w:t>
      </w:r>
      <w:proofErr w:type="spellEnd"/>
      <w:r w:rsidRPr="00535149">
        <w:rPr>
          <w:rFonts w:asciiTheme="minorHAnsi" w:hAnsiTheme="minorHAnsi" w:cstheme="minorHAnsi"/>
          <w:sz w:val="20"/>
        </w:rPr>
        <w:t xml:space="preserve"> namespace extensively for data connectivity.</w:t>
      </w:r>
    </w:p>
    <w:p w14:paraId="3A290945" w14:textId="77777777" w:rsidR="00BD1B68" w:rsidRPr="00535149" w:rsidRDefault="00BD1B68" w:rsidP="00BD1B68">
      <w:pPr>
        <w:numPr>
          <w:ilvl w:val="0"/>
          <w:numId w:val="2"/>
        </w:numPr>
        <w:rPr>
          <w:rFonts w:asciiTheme="minorHAnsi" w:hAnsiTheme="minorHAnsi" w:cstheme="minorHAnsi"/>
          <w:sz w:val="20"/>
        </w:rPr>
      </w:pPr>
      <w:r w:rsidRPr="00535149">
        <w:rPr>
          <w:rFonts w:asciiTheme="minorHAnsi" w:hAnsiTheme="minorHAnsi" w:cstheme="minorHAnsi"/>
          <w:sz w:val="20"/>
        </w:rPr>
        <w:t>Sending weekly status report to Project leaders and Managers about the status of the project.</w:t>
      </w:r>
    </w:p>
    <w:p w14:paraId="53557501" w14:textId="77777777" w:rsidR="00BD1B68" w:rsidRPr="00535149" w:rsidRDefault="00BD1B68" w:rsidP="00BD1B68">
      <w:pPr>
        <w:numPr>
          <w:ilvl w:val="0"/>
          <w:numId w:val="2"/>
        </w:numPr>
        <w:rPr>
          <w:rFonts w:asciiTheme="minorHAnsi" w:hAnsiTheme="minorHAnsi" w:cstheme="minorHAnsi"/>
          <w:sz w:val="20"/>
        </w:rPr>
      </w:pPr>
      <w:r w:rsidRPr="00535149">
        <w:rPr>
          <w:rFonts w:asciiTheme="minorHAnsi" w:hAnsiTheme="minorHAnsi" w:cstheme="minorHAnsi"/>
          <w:sz w:val="20"/>
        </w:rPr>
        <w:t>Interacting with the Quality Assurance team.</w:t>
      </w:r>
    </w:p>
    <w:p w14:paraId="10769882" w14:textId="77777777" w:rsidR="00BD1B68" w:rsidRPr="00535149" w:rsidRDefault="00BD1B68" w:rsidP="00BD1B68">
      <w:pPr>
        <w:ind w:left="720"/>
        <w:jc w:val="both"/>
        <w:rPr>
          <w:rFonts w:asciiTheme="minorHAnsi" w:hAnsiTheme="minorHAnsi" w:cstheme="minorHAnsi"/>
          <w:sz w:val="20"/>
        </w:rPr>
      </w:pPr>
    </w:p>
    <w:p w14:paraId="219A06B3" w14:textId="77777777" w:rsidR="00BD1B68" w:rsidRPr="00535149" w:rsidRDefault="00BD1B68" w:rsidP="00BD1B68">
      <w:pPr>
        <w:tabs>
          <w:tab w:val="left" w:pos="3240"/>
        </w:tabs>
        <w:jc w:val="both"/>
        <w:rPr>
          <w:rFonts w:asciiTheme="minorHAnsi" w:hAnsiTheme="minorHAnsi" w:cstheme="minorHAnsi"/>
          <w:sz w:val="20"/>
        </w:rPr>
      </w:pPr>
      <w:r w:rsidRPr="00535149">
        <w:rPr>
          <w:rFonts w:asciiTheme="minorHAnsi" w:hAnsiTheme="minorHAnsi" w:cstheme="minorHAnsi"/>
          <w:b/>
          <w:sz w:val="20"/>
        </w:rPr>
        <w:t xml:space="preserve">Environment: </w:t>
      </w:r>
      <w:r w:rsidRPr="00535149">
        <w:rPr>
          <w:rFonts w:asciiTheme="minorHAnsi" w:hAnsiTheme="minorHAnsi" w:cstheme="minorHAnsi"/>
          <w:sz w:val="20"/>
        </w:rPr>
        <w:t>C#, Asp.net, JavaScript, HTML, CSS, MVC Rest Service, SQL server 2008, WCF</w:t>
      </w:r>
    </w:p>
    <w:p w14:paraId="2CFFD0AD" w14:textId="77777777" w:rsidR="004E420F" w:rsidRPr="00535149" w:rsidRDefault="005353F9" w:rsidP="004E420F">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rPr>
        <w:t xml:space="preserve"> </w:t>
      </w:r>
    </w:p>
    <w:p w14:paraId="26995670" w14:textId="795ACDD0" w:rsidR="002621BC" w:rsidRPr="00535149" w:rsidRDefault="002621BC" w:rsidP="00004C23">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lang w:val="en-GB" w:eastAsia="ar-SA"/>
        </w:rPr>
        <w:t>Prudential Health care</w:t>
      </w:r>
      <w:r w:rsidR="001E0FCE" w:rsidRPr="00535149">
        <w:rPr>
          <w:rFonts w:asciiTheme="minorHAnsi" w:hAnsiTheme="minorHAnsi" w:cstheme="minorHAnsi"/>
          <w:b/>
          <w:sz w:val="20"/>
          <w:szCs w:val="20"/>
          <w:lang w:val="en-GB" w:eastAsia="ar-SA"/>
        </w:rPr>
        <w:t xml:space="preserve">- </w:t>
      </w:r>
      <w:proofErr w:type="gramStart"/>
      <w:r w:rsidR="001E0FCE" w:rsidRPr="00535149">
        <w:rPr>
          <w:rFonts w:asciiTheme="minorHAnsi" w:hAnsiTheme="minorHAnsi" w:cstheme="minorHAnsi"/>
          <w:b/>
          <w:sz w:val="20"/>
          <w:szCs w:val="20"/>
          <w:lang w:val="en-GB" w:eastAsia="ar-SA"/>
        </w:rPr>
        <w:t>Bangalore ,</w:t>
      </w:r>
      <w:proofErr w:type="gramEnd"/>
      <w:r w:rsidR="001E0FCE" w:rsidRPr="00535149">
        <w:rPr>
          <w:rFonts w:asciiTheme="minorHAnsi" w:hAnsiTheme="minorHAnsi" w:cstheme="minorHAnsi"/>
          <w:b/>
          <w:sz w:val="20"/>
          <w:szCs w:val="20"/>
          <w:lang w:val="en-GB" w:eastAsia="ar-SA"/>
        </w:rPr>
        <w:t xml:space="preserve"> </w:t>
      </w:r>
      <w:proofErr w:type="gramStart"/>
      <w:r w:rsidR="001E0FCE" w:rsidRPr="00535149">
        <w:rPr>
          <w:rFonts w:asciiTheme="minorHAnsi" w:hAnsiTheme="minorHAnsi" w:cstheme="minorHAnsi"/>
          <w:b/>
          <w:sz w:val="20"/>
          <w:szCs w:val="20"/>
          <w:lang w:val="en-GB" w:eastAsia="ar-SA"/>
        </w:rPr>
        <w:t>India</w:t>
      </w:r>
      <w:r w:rsidR="009668CE" w:rsidRPr="00535149">
        <w:rPr>
          <w:rFonts w:asciiTheme="minorHAnsi" w:hAnsiTheme="minorHAnsi" w:cstheme="minorHAnsi"/>
          <w:b/>
          <w:sz w:val="20"/>
          <w:szCs w:val="20"/>
          <w:lang w:val="en-GB" w:eastAsia="ar-SA"/>
        </w:rPr>
        <w:t>(TCS)</w:t>
      </w:r>
      <w:r w:rsidR="001E0FCE" w:rsidRPr="00535149">
        <w:rPr>
          <w:rFonts w:asciiTheme="minorHAnsi" w:hAnsiTheme="minorHAnsi" w:cstheme="minorHAnsi"/>
          <w:b/>
          <w:sz w:val="20"/>
          <w:szCs w:val="20"/>
          <w:lang w:val="en-GB" w:eastAsia="ar-SA"/>
        </w:rPr>
        <w:t xml:space="preserve">   </w:t>
      </w:r>
      <w:proofErr w:type="gramEnd"/>
      <w:r w:rsidR="001E0FCE" w:rsidRPr="00535149">
        <w:rPr>
          <w:rFonts w:asciiTheme="minorHAnsi" w:hAnsiTheme="minorHAnsi" w:cstheme="minorHAnsi"/>
          <w:b/>
          <w:sz w:val="20"/>
          <w:szCs w:val="20"/>
          <w:lang w:val="en-GB" w:eastAsia="ar-SA"/>
        </w:rPr>
        <w:t xml:space="preserve">    </w:t>
      </w:r>
      <w:r w:rsidR="00004C23" w:rsidRPr="00535149">
        <w:rPr>
          <w:rFonts w:asciiTheme="minorHAnsi" w:hAnsiTheme="minorHAnsi" w:cstheme="minorHAnsi"/>
          <w:b/>
          <w:sz w:val="20"/>
          <w:szCs w:val="20"/>
        </w:rPr>
        <w:t xml:space="preserve">      </w:t>
      </w:r>
      <w:r w:rsidR="00004C23" w:rsidRPr="00535149">
        <w:rPr>
          <w:rFonts w:asciiTheme="minorHAnsi" w:hAnsiTheme="minorHAnsi" w:cstheme="minorHAnsi"/>
          <w:b/>
          <w:sz w:val="20"/>
          <w:szCs w:val="20"/>
        </w:rPr>
        <w:tab/>
      </w:r>
      <w:r w:rsidR="00004C23" w:rsidRPr="00535149">
        <w:rPr>
          <w:rFonts w:asciiTheme="minorHAnsi" w:hAnsiTheme="minorHAnsi" w:cstheme="minorHAnsi"/>
          <w:b/>
          <w:sz w:val="20"/>
          <w:szCs w:val="20"/>
        </w:rPr>
        <w:tab/>
        <w:t xml:space="preserve">                         </w:t>
      </w:r>
      <w:r w:rsidR="00B02D52" w:rsidRPr="00535149">
        <w:rPr>
          <w:rFonts w:asciiTheme="minorHAnsi" w:hAnsiTheme="minorHAnsi" w:cstheme="minorHAnsi"/>
          <w:b/>
          <w:sz w:val="20"/>
          <w:szCs w:val="20"/>
        </w:rPr>
        <w:t xml:space="preserve">                </w:t>
      </w:r>
      <w:r w:rsidRPr="00535149">
        <w:rPr>
          <w:rFonts w:asciiTheme="minorHAnsi" w:hAnsiTheme="minorHAnsi" w:cstheme="minorHAnsi"/>
          <w:b/>
          <w:sz w:val="20"/>
          <w:szCs w:val="20"/>
        </w:rPr>
        <w:t>Sep’13</w:t>
      </w:r>
      <w:r w:rsidR="00004C23" w:rsidRPr="00535149">
        <w:rPr>
          <w:rFonts w:asciiTheme="minorHAnsi" w:hAnsiTheme="minorHAnsi" w:cstheme="minorHAnsi"/>
          <w:b/>
          <w:sz w:val="20"/>
          <w:szCs w:val="20"/>
        </w:rPr>
        <w:t xml:space="preserve"> – </w:t>
      </w:r>
      <w:proofErr w:type="gramStart"/>
      <w:r w:rsidRPr="00535149">
        <w:rPr>
          <w:rFonts w:asciiTheme="minorHAnsi" w:hAnsiTheme="minorHAnsi" w:cstheme="minorHAnsi"/>
          <w:b/>
          <w:sz w:val="20"/>
          <w:szCs w:val="20"/>
        </w:rPr>
        <w:t>Feb‘</w:t>
      </w:r>
      <w:proofErr w:type="gramEnd"/>
      <w:r w:rsidRPr="00535149">
        <w:rPr>
          <w:rFonts w:asciiTheme="minorHAnsi" w:hAnsiTheme="minorHAnsi" w:cstheme="minorHAnsi"/>
          <w:b/>
          <w:sz w:val="20"/>
          <w:szCs w:val="20"/>
        </w:rPr>
        <w:t>14</w:t>
      </w:r>
      <w:r w:rsidR="00004C23" w:rsidRPr="00535149">
        <w:rPr>
          <w:rFonts w:asciiTheme="minorHAnsi" w:hAnsiTheme="minorHAnsi" w:cstheme="minorHAnsi"/>
          <w:b/>
          <w:sz w:val="20"/>
          <w:szCs w:val="20"/>
        </w:rPr>
        <w:t xml:space="preserve"> </w:t>
      </w:r>
    </w:p>
    <w:p w14:paraId="6395C5A0" w14:textId="77777777" w:rsidR="00004C23" w:rsidRPr="00535149" w:rsidRDefault="002621BC" w:rsidP="00004C23">
      <w:pPr>
        <w:pStyle w:val="NormalWeb"/>
        <w:shd w:val="clear" w:color="auto" w:fill="FFFFFF"/>
        <w:spacing w:before="0" w:beforeAutospacing="0" w:after="0" w:afterAutospacing="0"/>
        <w:rPr>
          <w:rStyle w:val="Emphasis"/>
          <w:rFonts w:asciiTheme="minorHAnsi" w:hAnsiTheme="minorHAnsi" w:cstheme="minorHAnsi"/>
          <w:i w:val="0"/>
          <w:sz w:val="20"/>
          <w:szCs w:val="20"/>
        </w:rPr>
      </w:pPr>
      <w:r w:rsidRPr="00535149">
        <w:rPr>
          <w:rStyle w:val="Emphasis"/>
          <w:rFonts w:asciiTheme="minorHAnsi" w:hAnsiTheme="minorHAnsi" w:cstheme="minorHAnsi"/>
          <w:i w:val="0"/>
          <w:sz w:val="20"/>
          <w:szCs w:val="20"/>
        </w:rPr>
        <w:t>Web</w:t>
      </w:r>
      <w:r w:rsidR="00004C23" w:rsidRPr="00535149">
        <w:rPr>
          <w:rStyle w:val="Emphasis"/>
          <w:rFonts w:asciiTheme="minorHAnsi" w:hAnsiTheme="minorHAnsi" w:cstheme="minorHAnsi"/>
          <w:i w:val="0"/>
          <w:sz w:val="20"/>
          <w:szCs w:val="20"/>
        </w:rPr>
        <w:t xml:space="preserve"> Developer</w:t>
      </w:r>
    </w:p>
    <w:p w14:paraId="03CB7B26"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30400320" w14:textId="77777777" w:rsidR="000958A3" w:rsidRPr="00535149" w:rsidRDefault="000958A3" w:rsidP="000958A3">
      <w:pPr>
        <w:pStyle w:val="NormalWeb"/>
        <w:shd w:val="clear" w:color="auto" w:fill="FFFFFF"/>
        <w:spacing w:before="0" w:beforeAutospacing="0" w:after="0" w:afterAutospacing="0"/>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 xml:space="preserve">Project: </w:t>
      </w:r>
      <w:proofErr w:type="spellStart"/>
      <w:r w:rsidRPr="00535149">
        <w:rPr>
          <w:rFonts w:asciiTheme="minorHAnsi" w:hAnsiTheme="minorHAnsi" w:cstheme="minorHAnsi"/>
          <w:b/>
          <w:sz w:val="20"/>
          <w:szCs w:val="20"/>
          <w:lang w:val="en-GB" w:eastAsia="ar-SA"/>
        </w:rPr>
        <w:t>PhOnline</w:t>
      </w:r>
      <w:proofErr w:type="spellEnd"/>
      <w:r w:rsidRPr="00535149">
        <w:rPr>
          <w:rFonts w:asciiTheme="minorHAnsi" w:hAnsiTheme="minorHAnsi" w:cstheme="minorHAnsi"/>
          <w:b/>
          <w:sz w:val="20"/>
          <w:szCs w:val="20"/>
          <w:lang w:val="en-GB" w:eastAsia="ar-SA"/>
        </w:rPr>
        <w:t xml:space="preserve"> 2.0</w:t>
      </w:r>
    </w:p>
    <w:p w14:paraId="22C49D72" w14:textId="77777777" w:rsidR="000958A3" w:rsidRPr="00535149" w:rsidRDefault="000958A3"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6BD8E871" w14:textId="77777777" w:rsidR="00EA52B2" w:rsidRPr="00535149" w:rsidRDefault="00EA52B2" w:rsidP="00EA52B2">
      <w:pPr>
        <w:suppressAutoHyphens w:val="0"/>
        <w:spacing w:line="200" w:lineRule="atLeast"/>
        <w:jc w:val="both"/>
        <w:rPr>
          <w:rFonts w:asciiTheme="minorHAnsi" w:hAnsiTheme="minorHAnsi" w:cstheme="minorHAnsi"/>
          <w:sz w:val="20"/>
        </w:rPr>
      </w:pPr>
      <w:r w:rsidRPr="00535149">
        <w:rPr>
          <w:rFonts w:asciiTheme="minorHAnsi" w:hAnsiTheme="minorHAnsi" w:cstheme="minorHAnsi"/>
          <w:sz w:val="20"/>
        </w:rPr>
        <w:t xml:space="preserve">The Online 2.0 project is a complete overhaul of the current </w:t>
      </w:r>
      <w:proofErr w:type="spellStart"/>
      <w:r w:rsidRPr="00535149">
        <w:rPr>
          <w:rFonts w:asciiTheme="minorHAnsi" w:hAnsiTheme="minorHAnsi" w:cstheme="minorHAnsi"/>
          <w:sz w:val="20"/>
        </w:rPr>
        <w:t>Pruhealth</w:t>
      </w:r>
      <w:proofErr w:type="spellEnd"/>
      <w:r w:rsidRPr="00535149">
        <w:rPr>
          <w:rFonts w:asciiTheme="minorHAnsi" w:hAnsiTheme="minorHAnsi" w:cstheme="minorHAnsi"/>
          <w:sz w:val="20"/>
        </w:rPr>
        <w:t xml:space="preserve"> online presence. Notionally it’s a rewrite of the existing desktop optimized pre-sales marketing website and the various ‘zones’ for members, brokers, employers. However, the Online 2.0 project will use best ‘mobile first’ practices; The other key thing to note about the Online 2 project is that the infrastructure and underlying architecture is essentially all new.</w:t>
      </w:r>
    </w:p>
    <w:p w14:paraId="7B5A2292" w14:textId="77777777" w:rsidR="00EA52B2" w:rsidRPr="00535149" w:rsidRDefault="00EA52B2" w:rsidP="00EA52B2">
      <w:pPr>
        <w:suppressAutoHyphens w:val="0"/>
        <w:spacing w:line="200" w:lineRule="atLeast"/>
        <w:jc w:val="both"/>
        <w:rPr>
          <w:rFonts w:asciiTheme="minorHAnsi" w:hAnsiTheme="minorHAnsi" w:cstheme="minorHAnsi"/>
          <w:sz w:val="20"/>
        </w:rPr>
      </w:pPr>
      <w:r w:rsidRPr="00535149">
        <w:rPr>
          <w:rFonts w:asciiTheme="minorHAnsi" w:hAnsiTheme="minorHAnsi" w:cstheme="minorHAnsi"/>
          <w:sz w:val="20"/>
        </w:rPr>
        <w:t xml:space="preserve">Online 1/1.5 was based on Java and Oracle Web logic hosted in Discovery and Apache based in London. Online 2 is a .NET based project which will be hosted in the Strategic Vodafone data Centre (aka Cable &amp; Wireless). </w:t>
      </w:r>
    </w:p>
    <w:p w14:paraId="4BED2E0E" w14:textId="77777777" w:rsidR="00EA52B2" w:rsidRPr="00535149" w:rsidRDefault="00EA52B2" w:rsidP="00EA52B2">
      <w:pPr>
        <w:rPr>
          <w:rFonts w:asciiTheme="minorHAnsi" w:hAnsiTheme="minorHAnsi" w:cstheme="minorHAnsi"/>
          <w:sz w:val="20"/>
        </w:rPr>
      </w:pPr>
      <w:r w:rsidRPr="00535149">
        <w:rPr>
          <w:rFonts w:asciiTheme="minorHAnsi" w:hAnsiTheme="minorHAnsi" w:cstheme="minorHAnsi"/>
          <w:sz w:val="20"/>
        </w:rPr>
        <w:t>To write new re-usable or integration web services to publish to TIBCO Active Matrix as SOAP services to be called from the Online 2 application server. This will be to do things like get/update vitality, access Paradigm, access Heal 2, get documents generated in notification engine etc.</w:t>
      </w:r>
    </w:p>
    <w:p w14:paraId="650CA208" w14:textId="77777777" w:rsidR="00004C23" w:rsidRPr="00535149" w:rsidRDefault="00004C23" w:rsidP="00004C23">
      <w:pPr>
        <w:rPr>
          <w:rFonts w:asciiTheme="minorHAnsi" w:hAnsiTheme="minorHAnsi" w:cstheme="minorHAnsi"/>
          <w:sz w:val="20"/>
        </w:rPr>
      </w:pPr>
    </w:p>
    <w:p w14:paraId="30B0E9AB" w14:textId="77777777" w:rsidR="00004C23" w:rsidRPr="00535149" w:rsidRDefault="00004C23" w:rsidP="00004C23">
      <w:pPr>
        <w:pStyle w:val="cv2"/>
        <w:spacing w:before="0" w:after="0"/>
        <w:jc w:val="both"/>
        <w:rPr>
          <w:rStyle w:val="Emphasis"/>
          <w:rFonts w:asciiTheme="minorHAnsi" w:hAnsiTheme="minorHAnsi" w:cstheme="minorHAnsi"/>
          <w:i w:val="0"/>
          <w:sz w:val="20"/>
        </w:rPr>
      </w:pPr>
      <w:r w:rsidRPr="00535149">
        <w:rPr>
          <w:rStyle w:val="Emphasis"/>
          <w:rFonts w:asciiTheme="minorHAnsi" w:hAnsiTheme="minorHAnsi" w:cstheme="minorHAnsi"/>
          <w:i w:val="0"/>
          <w:sz w:val="20"/>
        </w:rPr>
        <w:t xml:space="preserve">Responsibilities: </w:t>
      </w:r>
    </w:p>
    <w:p w14:paraId="0E011A05" w14:textId="77777777" w:rsidR="008F08B5" w:rsidRPr="00535149" w:rsidRDefault="008F08B5"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Performed troubleshooting &amp; resolving production issues</w:t>
      </w:r>
    </w:p>
    <w:p w14:paraId="5B4FDD93" w14:textId="77777777" w:rsidR="008F08B5" w:rsidRPr="00535149" w:rsidRDefault="008F08B5"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Training the new team members with the application and business functionalities </w:t>
      </w:r>
    </w:p>
    <w:p w14:paraId="21F42D3E" w14:textId="77777777" w:rsidR="00004C23" w:rsidRPr="00535149" w:rsidRDefault="008F08B5"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Assisting the team members by providing technical support for overcome the technical issues.</w:t>
      </w:r>
      <w:r w:rsidR="00004C23" w:rsidRPr="00535149">
        <w:rPr>
          <w:rFonts w:asciiTheme="minorHAnsi" w:hAnsiTheme="minorHAnsi" w:cstheme="minorHAnsi"/>
          <w:sz w:val="20"/>
        </w:rPr>
        <w:t xml:space="preserve"> </w:t>
      </w:r>
    </w:p>
    <w:p w14:paraId="2F785906" w14:textId="77777777" w:rsidR="00366AE7" w:rsidRPr="00535149" w:rsidRDefault="00366AE7" w:rsidP="00366AE7">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Implementing screens using ASP .NET MVC4 and Visual Studio .NET 2012.</w:t>
      </w:r>
    </w:p>
    <w:p w14:paraId="36FC092E" w14:textId="77777777" w:rsidR="00366AE7" w:rsidRPr="00535149" w:rsidRDefault="00366AE7" w:rsidP="00366AE7">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Writing XML WCF for other applications to be able to access the metadata.</w:t>
      </w:r>
    </w:p>
    <w:p w14:paraId="7DF906EB" w14:textId="77777777" w:rsidR="00366AE7" w:rsidRPr="00535149" w:rsidRDefault="00366AE7" w:rsidP="00366AE7">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Using Entity Framework and </w:t>
      </w:r>
      <w:proofErr w:type="spellStart"/>
      <w:proofErr w:type="gramStart"/>
      <w:r w:rsidRPr="00535149">
        <w:rPr>
          <w:rFonts w:asciiTheme="minorHAnsi" w:hAnsiTheme="minorHAnsi" w:cstheme="minorHAnsi"/>
          <w:sz w:val="20"/>
        </w:rPr>
        <w:t>System.Data.SqlClient</w:t>
      </w:r>
      <w:proofErr w:type="spellEnd"/>
      <w:proofErr w:type="gramEnd"/>
      <w:r w:rsidRPr="00535149">
        <w:rPr>
          <w:rFonts w:asciiTheme="minorHAnsi" w:hAnsiTheme="minorHAnsi" w:cstheme="minorHAnsi"/>
          <w:sz w:val="20"/>
        </w:rPr>
        <w:t xml:space="preserve"> namespace extensively for data connectivity.</w:t>
      </w:r>
    </w:p>
    <w:p w14:paraId="558B6413" w14:textId="77777777" w:rsidR="00366AE7" w:rsidRPr="00535149" w:rsidRDefault="00366AE7" w:rsidP="00366AE7">
      <w:pPr>
        <w:numPr>
          <w:ilvl w:val="0"/>
          <w:numId w:val="2"/>
        </w:numPr>
        <w:rPr>
          <w:rFonts w:asciiTheme="minorHAnsi" w:hAnsiTheme="minorHAnsi" w:cstheme="minorHAnsi"/>
          <w:sz w:val="20"/>
        </w:rPr>
      </w:pPr>
      <w:r w:rsidRPr="00535149">
        <w:rPr>
          <w:rFonts w:asciiTheme="minorHAnsi" w:hAnsiTheme="minorHAnsi" w:cstheme="minorHAnsi"/>
          <w:sz w:val="20"/>
        </w:rPr>
        <w:t>Used Agile Methodology for the software application development.</w:t>
      </w:r>
    </w:p>
    <w:p w14:paraId="5F8B0CBC" w14:textId="77777777" w:rsidR="00366AE7" w:rsidRPr="00535149" w:rsidRDefault="00366AE7" w:rsidP="00366AE7">
      <w:pPr>
        <w:numPr>
          <w:ilvl w:val="0"/>
          <w:numId w:val="2"/>
        </w:numPr>
        <w:rPr>
          <w:rFonts w:asciiTheme="minorHAnsi" w:hAnsiTheme="minorHAnsi" w:cstheme="minorHAnsi"/>
          <w:sz w:val="20"/>
        </w:rPr>
      </w:pPr>
      <w:r w:rsidRPr="00535149">
        <w:rPr>
          <w:rFonts w:asciiTheme="minorHAnsi" w:hAnsiTheme="minorHAnsi" w:cstheme="minorHAnsi"/>
          <w:sz w:val="20"/>
        </w:rPr>
        <w:t>Sending weekly status report to Project leaders and Managers about the status of the project.</w:t>
      </w:r>
    </w:p>
    <w:p w14:paraId="74746E59" w14:textId="77777777" w:rsidR="00366AE7" w:rsidRPr="00535149" w:rsidRDefault="00366AE7" w:rsidP="00366AE7">
      <w:pPr>
        <w:numPr>
          <w:ilvl w:val="0"/>
          <w:numId w:val="2"/>
        </w:numPr>
        <w:rPr>
          <w:rFonts w:asciiTheme="minorHAnsi" w:hAnsiTheme="minorHAnsi" w:cstheme="minorHAnsi"/>
          <w:sz w:val="20"/>
        </w:rPr>
      </w:pPr>
      <w:r w:rsidRPr="00535149">
        <w:rPr>
          <w:rFonts w:asciiTheme="minorHAnsi" w:hAnsiTheme="minorHAnsi" w:cstheme="minorHAnsi"/>
          <w:sz w:val="20"/>
        </w:rPr>
        <w:lastRenderedPageBreak/>
        <w:t>Interacting with the Quality Assurance team.</w:t>
      </w:r>
    </w:p>
    <w:p w14:paraId="31BA354F" w14:textId="77777777" w:rsidR="00D35F79" w:rsidRPr="00535149" w:rsidRDefault="00D35F79" w:rsidP="00004C23">
      <w:pPr>
        <w:pStyle w:val="NormalWeb"/>
        <w:shd w:val="clear" w:color="auto" w:fill="FFFFFF"/>
        <w:spacing w:before="0" w:beforeAutospacing="0" w:after="0" w:afterAutospacing="0"/>
        <w:rPr>
          <w:rFonts w:asciiTheme="minorHAnsi" w:hAnsiTheme="minorHAnsi" w:cstheme="minorHAnsi"/>
          <w:b/>
          <w:sz w:val="20"/>
          <w:szCs w:val="20"/>
        </w:rPr>
      </w:pPr>
    </w:p>
    <w:p w14:paraId="29916F35"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rPr>
      </w:pPr>
      <w:r w:rsidRPr="00535149">
        <w:rPr>
          <w:rFonts w:asciiTheme="minorHAnsi" w:hAnsiTheme="minorHAnsi" w:cstheme="minorHAnsi"/>
          <w:b/>
          <w:sz w:val="20"/>
          <w:szCs w:val="20"/>
        </w:rPr>
        <w:t xml:space="preserve">Environment: </w:t>
      </w:r>
      <w:r w:rsidR="00366AE7" w:rsidRPr="00535149">
        <w:rPr>
          <w:rFonts w:asciiTheme="minorHAnsi" w:hAnsiTheme="minorHAnsi" w:cstheme="minorHAnsi"/>
          <w:sz w:val="20"/>
          <w:szCs w:val="20"/>
        </w:rPr>
        <w:t xml:space="preserve">C#, VB.Net, Asp.net, </w:t>
      </w:r>
      <w:r w:rsidR="00FC1D47" w:rsidRPr="00535149">
        <w:rPr>
          <w:rFonts w:asciiTheme="minorHAnsi" w:hAnsiTheme="minorHAnsi" w:cstheme="minorHAnsi"/>
          <w:sz w:val="20"/>
          <w:szCs w:val="20"/>
        </w:rPr>
        <w:t xml:space="preserve">JQuery, </w:t>
      </w:r>
      <w:r w:rsidR="00366AE7" w:rsidRPr="00535149">
        <w:rPr>
          <w:rFonts w:asciiTheme="minorHAnsi" w:hAnsiTheme="minorHAnsi" w:cstheme="minorHAnsi"/>
          <w:sz w:val="20"/>
          <w:szCs w:val="20"/>
        </w:rPr>
        <w:t xml:space="preserve">JavaScript, HTML, CSS, Windows service, SQL server 2008, </w:t>
      </w:r>
      <w:proofErr w:type="spellStart"/>
      <w:r w:rsidR="00366AE7" w:rsidRPr="00535149">
        <w:rPr>
          <w:rFonts w:asciiTheme="minorHAnsi" w:hAnsiTheme="minorHAnsi" w:cstheme="minorHAnsi"/>
          <w:sz w:val="20"/>
          <w:szCs w:val="20"/>
        </w:rPr>
        <w:t>webAPI</w:t>
      </w:r>
      <w:proofErr w:type="spellEnd"/>
      <w:r w:rsidR="00366AE7" w:rsidRPr="00535149">
        <w:rPr>
          <w:rFonts w:asciiTheme="minorHAnsi" w:hAnsiTheme="minorHAnsi" w:cstheme="minorHAnsi"/>
          <w:sz w:val="20"/>
          <w:szCs w:val="20"/>
        </w:rPr>
        <w:t xml:space="preserve"> Rest Service, </w:t>
      </w:r>
    </w:p>
    <w:p w14:paraId="78BCB3D1" w14:textId="77777777" w:rsidR="00535149" w:rsidRDefault="00535149" w:rsidP="00004C23">
      <w:pPr>
        <w:pStyle w:val="NormalWeb"/>
        <w:shd w:val="clear" w:color="auto" w:fill="FFFFFF"/>
        <w:spacing w:before="0" w:beforeAutospacing="0" w:after="0" w:afterAutospacing="0"/>
        <w:rPr>
          <w:rFonts w:asciiTheme="minorHAnsi" w:hAnsiTheme="minorHAnsi" w:cstheme="minorHAnsi"/>
          <w:sz w:val="20"/>
          <w:szCs w:val="20"/>
        </w:rPr>
      </w:pPr>
    </w:p>
    <w:p w14:paraId="715D55FD" w14:textId="406EE10E" w:rsidR="00E207BA" w:rsidRPr="00535149" w:rsidRDefault="00E207BA" w:rsidP="00004C23">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lang w:val="en-GB" w:eastAsia="ar-SA"/>
        </w:rPr>
        <w:t>Humana Insurance</w:t>
      </w:r>
      <w:r w:rsidR="00854CF4" w:rsidRPr="00535149">
        <w:rPr>
          <w:rFonts w:asciiTheme="minorHAnsi" w:hAnsiTheme="minorHAnsi" w:cstheme="minorHAnsi"/>
          <w:b/>
          <w:sz w:val="20"/>
          <w:szCs w:val="20"/>
        </w:rPr>
        <w:t xml:space="preserve">– Chennai </w:t>
      </w:r>
      <w:proofErr w:type="gramStart"/>
      <w:r w:rsidR="00854CF4" w:rsidRPr="00535149">
        <w:rPr>
          <w:rFonts w:asciiTheme="minorHAnsi" w:hAnsiTheme="minorHAnsi" w:cstheme="minorHAnsi"/>
          <w:b/>
          <w:sz w:val="20"/>
          <w:szCs w:val="20"/>
        </w:rPr>
        <w:t>India</w:t>
      </w:r>
      <w:r w:rsidR="006E2A99" w:rsidRPr="00535149">
        <w:rPr>
          <w:rFonts w:asciiTheme="minorHAnsi" w:hAnsiTheme="minorHAnsi" w:cstheme="minorHAnsi"/>
          <w:b/>
          <w:sz w:val="20"/>
          <w:szCs w:val="20"/>
        </w:rPr>
        <w:t>(CTS)</w:t>
      </w:r>
      <w:r w:rsidR="00854CF4" w:rsidRPr="00535149">
        <w:rPr>
          <w:rFonts w:asciiTheme="minorHAnsi" w:hAnsiTheme="minorHAnsi" w:cstheme="minorHAnsi"/>
          <w:b/>
          <w:sz w:val="20"/>
          <w:szCs w:val="20"/>
        </w:rPr>
        <w:t xml:space="preserve">   </w:t>
      </w:r>
      <w:proofErr w:type="gramEnd"/>
      <w:r w:rsidR="00004C23" w:rsidRPr="00535149">
        <w:rPr>
          <w:rFonts w:asciiTheme="minorHAnsi" w:hAnsiTheme="minorHAnsi" w:cstheme="minorHAnsi"/>
          <w:b/>
          <w:sz w:val="20"/>
          <w:szCs w:val="20"/>
        </w:rPr>
        <w:t xml:space="preserve">       </w:t>
      </w:r>
      <w:r w:rsidR="00004C23" w:rsidRPr="00535149">
        <w:rPr>
          <w:rFonts w:asciiTheme="minorHAnsi" w:hAnsiTheme="minorHAnsi" w:cstheme="minorHAnsi"/>
          <w:b/>
          <w:sz w:val="20"/>
          <w:szCs w:val="20"/>
        </w:rPr>
        <w:tab/>
      </w:r>
      <w:r w:rsidR="00004C23" w:rsidRPr="00535149">
        <w:rPr>
          <w:rFonts w:asciiTheme="minorHAnsi" w:hAnsiTheme="minorHAnsi" w:cstheme="minorHAnsi"/>
          <w:b/>
          <w:sz w:val="20"/>
          <w:szCs w:val="20"/>
        </w:rPr>
        <w:tab/>
        <w:t xml:space="preserve">                        </w:t>
      </w:r>
      <w:r w:rsidR="00B02D52" w:rsidRPr="00535149">
        <w:rPr>
          <w:rFonts w:asciiTheme="minorHAnsi" w:hAnsiTheme="minorHAnsi" w:cstheme="minorHAnsi"/>
          <w:b/>
          <w:sz w:val="20"/>
          <w:szCs w:val="20"/>
        </w:rPr>
        <w:t xml:space="preserve">             </w:t>
      </w:r>
      <w:r w:rsidRPr="00535149">
        <w:rPr>
          <w:rFonts w:asciiTheme="minorHAnsi" w:hAnsiTheme="minorHAnsi" w:cstheme="minorHAnsi"/>
          <w:b/>
          <w:sz w:val="20"/>
          <w:szCs w:val="20"/>
        </w:rPr>
        <w:t xml:space="preserve">May </w:t>
      </w:r>
      <w:r w:rsidR="00004C23" w:rsidRPr="00535149">
        <w:rPr>
          <w:rFonts w:asciiTheme="minorHAnsi" w:hAnsiTheme="minorHAnsi" w:cstheme="minorHAnsi"/>
          <w:b/>
          <w:sz w:val="20"/>
          <w:szCs w:val="20"/>
        </w:rPr>
        <w:t>’</w:t>
      </w:r>
      <w:r w:rsidRPr="00535149">
        <w:rPr>
          <w:rFonts w:asciiTheme="minorHAnsi" w:hAnsiTheme="minorHAnsi" w:cstheme="minorHAnsi"/>
          <w:b/>
          <w:sz w:val="20"/>
          <w:szCs w:val="20"/>
        </w:rPr>
        <w:t>13</w:t>
      </w:r>
      <w:r w:rsidR="00004C23" w:rsidRPr="00535149">
        <w:rPr>
          <w:rFonts w:asciiTheme="minorHAnsi" w:hAnsiTheme="minorHAnsi" w:cstheme="minorHAnsi"/>
          <w:b/>
          <w:sz w:val="20"/>
          <w:szCs w:val="20"/>
        </w:rPr>
        <w:t xml:space="preserve"> – </w:t>
      </w:r>
      <w:r w:rsidRPr="00535149">
        <w:rPr>
          <w:rFonts w:asciiTheme="minorHAnsi" w:hAnsiTheme="minorHAnsi" w:cstheme="minorHAnsi"/>
          <w:b/>
          <w:sz w:val="20"/>
          <w:szCs w:val="20"/>
        </w:rPr>
        <w:t xml:space="preserve">Sep </w:t>
      </w:r>
      <w:r w:rsidR="00004C23" w:rsidRPr="00535149">
        <w:rPr>
          <w:rFonts w:asciiTheme="minorHAnsi" w:hAnsiTheme="minorHAnsi" w:cstheme="minorHAnsi"/>
          <w:b/>
          <w:sz w:val="20"/>
          <w:szCs w:val="20"/>
        </w:rPr>
        <w:t>‘</w:t>
      </w:r>
      <w:r w:rsidRPr="00535149">
        <w:rPr>
          <w:rFonts w:asciiTheme="minorHAnsi" w:hAnsiTheme="minorHAnsi" w:cstheme="minorHAnsi"/>
          <w:b/>
          <w:sz w:val="20"/>
          <w:szCs w:val="20"/>
        </w:rPr>
        <w:t>13</w:t>
      </w:r>
      <w:r w:rsidR="00004C23" w:rsidRPr="00535149">
        <w:rPr>
          <w:rFonts w:asciiTheme="minorHAnsi" w:hAnsiTheme="minorHAnsi" w:cstheme="minorHAnsi"/>
          <w:b/>
          <w:sz w:val="20"/>
          <w:szCs w:val="20"/>
        </w:rPr>
        <w:t xml:space="preserve"> </w:t>
      </w:r>
    </w:p>
    <w:p w14:paraId="24B8BE9A" w14:textId="77777777" w:rsidR="00004C23" w:rsidRPr="00535149" w:rsidRDefault="00E207BA" w:rsidP="00004C23">
      <w:pPr>
        <w:pStyle w:val="NormalWeb"/>
        <w:shd w:val="clear" w:color="auto" w:fill="FFFFFF"/>
        <w:spacing w:before="0" w:beforeAutospacing="0" w:after="0" w:afterAutospacing="0"/>
        <w:rPr>
          <w:rStyle w:val="Emphasis"/>
          <w:rFonts w:asciiTheme="minorHAnsi" w:hAnsiTheme="minorHAnsi" w:cstheme="minorHAnsi"/>
          <w:i w:val="0"/>
          <w:sz w:val="20"/>
          <w:szCs w:val="20"/>
        </w:rPr>
      </w:pPr>
      <w:r w:rsidRPr="00535149">
        <w:rPr>
          <w:rFonts w:asciiTheme="minorHAnsi" w:hAnsiTheme="minorHAnsi" w:cstheme="minorHAnsi"/>
          <w:b/>
          <w:sz w:val="20"/>
          <w:szCs w:val="20"/>
        </w:rPr>
        <w:t xml:space="preserve">Web </w:t>
      </w:r>
      <w:r w:rsidR="00004C23" w:rsidRPr="00535149">
        <w:rPr>
          <w:rStyle w:val="Emphasis"/>
          <w:rFonts w:asciiTheme="minorHAnsi" w:hAnsiTheme="minorHAnsi" w:cstheme="minorHAnsi"/>
          <w:i w:val="0"/>
          <w:sz w:val="20"/>
          <w:szCs w:val="20"/>
        </w:rPr>
        <w:t>Developer</w:t>
      </w:r>
    </w:p>
    <w:p w14:paraId="5E74DECE"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44945BE7" w14:textId="77777777" w:rsidR="001D135F" w:rsidRPr="00535149" w:rsidRDefault="001D135F" w:rsidP="001D135F">
      <w:pPr>
        <w:pStyle w:val="NormalWeb"/>
        <w:shd w:val="clear" w:color="auto" w:fill="FFFFFF"/>
        <w:spacing w:before="0" w:beforeAutospacing="0" w:after="0" w:afterAutospacing="0"/>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Project: Humana one</w:t>
      </w:r>
    </w:p>
    <w:p w14:paraId="0A96894F" w14:textId="77777777" w:rsidR="001D135F" w:rsidRPr="00535149" w:rsidRDefault="001D135F"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4C1E4DC0" w14:textId="77777777" w:rsidR="00AC52A6" w:rsidRPr="00535149" w:rsidRDefault="00AC52A6" w:rsidP="00AC52A6">
      <w:pPr>
        <w:suppressAutoHyphens w:val="0"/>
        <w:spacing w:line="200" w:lineRule="atLeast"/>
        <w:jc w:val="both"/>
        <w:rPr>
          <w:rFonts w:asciiTheme="minorHAnsi" w:hAnsiTheme="minorHAnsi" w:cstheme="minorHAnsi"/>
          <w:sz w:val="20"/>
        </w:rPr>
      </w:pPr>
      <w:r w:rsidRPr="00535149">
        <w:rPr>
          <w:rFonts w:asciiTheme="minorHAnsi" w:hAnsiTheme="minorHAnsi" w:cstheme="minorHAnsi"/>
          <w:sz w:val="20"/>
        </w:rPr>
        <w:t>This system contains the modules which will enable the customers find the concern system which make it easy to get their desire product. This includes the available products like   medical, dental, vision care and multiple healthcare products. Across the location based on the Zip code and age and certain criteria</w:t>
      </w:r>
    </w:p>
    <w:p w14:paraId="4199A57A" w14:textId="77777777" w:rsidR="00004C23" w:rsidRPr="00535149" w:rsidRDefault="00004C23" w:rsidP="00004C23">
      <w:pPr>
        <w:rPr>
          <w:rFonts w:asciiTheme="minorHAnsi" w:hAnsiTheme="minorHAnsi" w:cstheme="minorHAnsi"/>
          <w:sz w:val="20"/>
        </w:rPr>
      </w:pPr>
    </w:p>
    <w:p w14:paraId="3E6E1449" w14:textId="77777777" w:rsidR="00004C23" w:rsidRPr="00535149" w:rsidRDefault="00004C23" w:rsidP="00004C23">
      <w:pPr>
        <w:pStyle w:val="cv2"/>
        <w:spacing w:before="0" w:after="0"/>
        <w:jc w:val="both"/>
        <w:rPr>
          <w:rStyle w:val="Emphasis"/>
          <w:rFonts w:asciiTheme="minorHAnsi" w:hAnsiTheme="minorHAnsi" w:cstheme="minorHAnsi"/>
          <w:i w:val="0"/>
          <w:sz w:val="20"/>
        </w:rPr>
      </w:pPr>
      <w:r w:rsidRPr="00535149">
        <w:rPr>
          <w:rStyle w:val="Emphasis"/>
          <w:rFonts w:asciiTheme="minorHAnsi" w:hAnsiTheme="minorHAnsi" w:cstheme="minorHAnsi"/>
          <w:i w:val="0"/>
          <w:sz w:val="20"/>
        </w:rPr>
        <w:t xml:space="preserve">Responsibilities: </w:t>
      </w:r>
    </w:p>
    <w:p w14:paraId="200CFBA1" w14:textId="77777777" w:rsidR="00D32EA5" w:rsidRPr="00535149" w:rsidRDefault="00D32EA5"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Coordinating with onsite project team</w:t>
      </w:r>
    </w:p>
    <w:p w14:paraId="2D1E116D" w14:textId="77777777" w:rsidR="00D32EA5" w:rsidRPr="00535149" w:rsidRDefault="00D32EA5"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Performed troubleshooting &amp; resolving production issues</w:t>
      </w:r>
    </w:p>
    <w:p w14:paraId="758F5671" w14:textId="77777777" w:rsidR="00E207BA" w:rsidRPr="00535149" w:rsidRDefault="00E207BA" w:rsidP="00E207BA">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Implementing screens using ASP .NET MVC4 and Visual Studio .NET 2010.</w:t>
      </w:r>
    </w:p>
    <w:p w14:paraId="16F410B5" w14:textId="77777777" w:rsidR="00E207BA" w:rsidRPr="00535149" w:rsidRDefault="00E207BA" w:rsidP="00E207BA">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Using C# to create .NET component to implement the document management functionality.</w:t>
      </w:r>
    </w:p>
    <w:p w14:paraId="2C31B9B6" w14:textId="77777777" w:rsidR="00E207BA" w:rsidRPr="00535149" w:rsidRDefault="00E207BA" w:rsidP="00E207BA">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Writing XML WCF for other applications to be able to access the documents and metadata.</w:t>
      </w:r>
    </w:p>
    <w:p w14:paraId="0AAE3950" w14:textId="77777777" w:rsidR="00E207BA" w:rsidRPr="00535149" w:rsidRDefault="00E207BA" w:rsidP="00E207BA">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Using Entity Framework and </w:t>
      </w:r>
      <w:proofErr w:type="spellStart"/>
      <w:proofErr w:type="gramStart"/>
      <w:r w:rsidRPr="00535149">
        <w:rPr>
          <w:rFonts w:asciiTheme="minorHAnsi" w:hAnsiTheme="minorHAnsi" w:cstheme="minorHAnsi"/>
          <w:sz w:val="20"/>
        </w:rPr>
        <w:t>System.Data.SqlClient</w:t>
      </w:r>
      <w:proofErr w:type="spellEnd"/>
      <w:proofErr w:type="gramEnd"/>
      <w:r w:rsidRPr="00535149">
        <w:rPr>
          <w:rFonts w:asciiTheme="minorHAnsi" w:hAnsiTheme="minorHAnsi" w:cstheme="minorHAnsi"/>
          <w:sz w:val="20"/>
        </w:rPr>
        <w:t xml:space="preserve"> namespace extensively for data connectivity.</w:t>
      </w:r>
    </w:p>
    <w:p w14:paraId="58D95C65" w14:textId="77777777" w:rsidR="00E207BA" w:rsidRPr="00535149" w:rsidRDefault="00E207BA" w:rsidP="00E207BA">
      <w:pPr>
        <w:numPr>
          <w:ilvl w:val="0"/>
          <w:numId w:val="2"/>
        </w:numPr>
        <w:rPr>
          <w:rFonts w:asciiTheme="minorHAnsi" w:hAnsiTheme="minorHAnsi" w:cstheme="minorHAnsi"/>
          <w:sz w:val="20"/>
        </w:rPr>
      </w:pPr>
      <w:r w:rsidRPr="00535149">
        <w:rPr>
          <w:rFonts w:asciiTheme="minorHAnsi" w:hAnsiTheme="minorHAnsi" w:cstheme="minorHAnsi"/>
          <w:sz w:val="20"/>
        </w:rPr>
        <w:t xml:space="preserve">Issue Fixing and Working on the Stories </w:t>
      </w:r>
    </w:p>
    <w:p w14:paraId="25BA8096" w14:textId="77777777" w:rsidR="00E207BA" w:rsidRPr="00535149" w:rsidRDefault="00E207BA" w:rsidP="00E207BA">
      <w:pPr>
        <w:numPr>
          <w:ilvl w:val="0"/>
          <w:numId w:val="2"/>
        </w:numPr>
        <w:rPr>
          <w:rFonts w:asciiTheme="minorHAnsi" w:hAnsiTheme="minorHAnsi" w:cstheme="minorHAnsi"/>
          <w:sz w:val="20"/>
        </w:rPr>
      </w:pPr>
      <w:r w:rsidRPr="00535149">
        <w:rPr>
          <w:rFonts w:asciiTheme="minorHAnsi" w:hAnsiTheme="minorHAnsi" w:cstheme="minorHAnsi"/>
          <w:sz w:val="20"/>
        </w:rPr>
        <w:t>Used Agile Methodology for the software application development.</w:t>
      </w:r>
    </w:p>
    <w:p w14:paraId="7EE3B190" w14:textId="77777777" w:rsidR="00E207BA" w:rsidRPr="00535149" w:rsidRDefault="00E207BA" w:rsidP="00E207BA">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Analyse the code and provide fix to the bugs.</w:t>
      </w:r>
    </w:p>
    <w:p w14:paraId="001FCE90" w14:textId="77777777" w:rsidR="00E207BA" w:rsidRPr="00535149" w:rsidRDefault="00E207BA" w:rsidP="00E207BA">
      <w:pPr>
        <w:ind w:left="360"/>
        <w:jc w:val="both"/>
        <w:rPr>
          <w:rFonts w:asciiTheme="minorHAnsi" w:hAnsiTheme="minorHAnsi" w:cstheme="minorHAnsi"/>
          <w:sz w:val="20"/>
        </w:rPr>
      </w:pPr>
    </w:p>
    <w:p w14:paraId="68E9620B"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rPr>
      </w:pPr>
      <w:r w:rsidRPr="00535149">
        <w:rPr>
          <w:rFonts w:asciiTheme="minorHAnsi" w:hAnsiTheme="minorHAnsi" w:cstheme="minorHAnsi"/>
          <w:b/>
          <w:sz w:val="20"/>
          <w:szCs w:val="20"/>
        </w:rPr>
        <w:t xml:space="preserve">Environment: </w:t>
      </w:r>
      <w:r w:rsidR="00E207BA" w:rsidRPr="00535149">
        <w:rPr>
          <w:rFonts w:asciiTheme="minorHAnsi" w:hAnsiTheme="minorHAnsi" w:cstheme="minorHAnsi"/>
          <w:sz w:val="20"/>
          <w:szCs w:val="20"/>
        </w:rPr>
        <w:t>C#, VB.Net, Asp.net,</w:t>
      </w:r>
      <w:r w:rsidR="00FC1D47" w:rsidRPr="00535149">
        <w:rPr>
          <w:rFonts w:asciiTheme="minorHAnsi" w:hAnsiTheme="minorHAnsi" w:cstheme="minorHAnsi"/>
          <w:sz w:val="20"/>
          <w:szCs w:val="20"/>
        </w:rPr>
        <w:t xml:space="preserve"> JQuery,</w:t>
      </w:r>
      <w:r w:rsidR="00E207BA" w:rsidRPr="00535149">
        <w:rPr>
          <w:rFonts w:asciiTheme="minorHAnsi" w:hAnsiTheme="minorHAnsi" w:cstheme="minorHAnsi"/>
          <w:sz w:val="20"/>
          <w:szCs w:val="20"/>
        </w:rPr>
        <w:t xml:space="preserve"> JavaScript, HTML, CSS, Windows service, SQL server 2008,</w:t>
      </w:r>
      <w:r w:rsidR="007E12DE" w:rsidRPr="00535149">
        <w:rPr>
          <w:rFonts w:asciiTheme="minorHAnsi" w:hAnsiTheme="minorHAnsi" w:cstheme="minorHAnsi"/>
          <w:sz w:val="20"/>
          <w:szCs w:val="20"/>
        </w:rPr>
        <w:t xml:space="preserve"> </w:t>
      </w:r>
      <w:proofErr w:type="spellStart"/>
      <w:r w:rsidR="007E12DE" w:rsidRPr="00535149">
        <w:rPr>
          <w:rFonts w:asciiTheme="minorHAnsi" w:hAnsiTheme="minorHAnsi" w:cstheme="minorHAnsi"/>
          <w:sz w:val="20"/>
          <w:szCs w:val="20"/>
        </w:rPr>
        <w:t>webAPI</w:t>
      </w:r>
      <w:proofErr w:type="spellEnd"/>
      <w:r w:rsidR="007E12DE" w:rsidRPr="00535149">
        <w:rPr>
          <w:rFonts w:asciiTheme="minorHAnsi" w:hAnsiTheme="minorHAnsi" w:cstheme="minorHAnsi"/>
          <w:sz w:val="20"/>
          <w:szCs w:val="20"/>
        </w:rPr>
        <w:t xml:space="preserve"> Rest Service.</w:t>
      </w:r>
    </w:p>
    <w:p w14:paraId="5C6336AE"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rPr>
      </w:pPr>
    </w:p>
    <w:p w14:paraId="59728AD8" w14:textId="78657A43" w:rsidR="00806A14" w:rsidRPr="00535149" w:rsidRDefault="00806A14" w:rsidP="00004C23">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lang w:val="en-GB" w:eastAsia="ar-SA"/>
        </w:rPr>
        <w:t xml:space="preserve">CTS </w:t>
      </w:r>
      <w:r w:rsidR="00B3101D" w:rsidRPr="00535149">
        <w:rPr>
          <w:rFonts w:asciiTheme="minorHAnsi" w:hAnsiTheme="minorHAnsi" w:cstheme="minorHAnsi"/>
          <w:b/>
          <w:sz w:val="20"/>
          <w:szCs w:val="20"/>
          <w:lang w:val="en-GB" w:eastAsia="ar-SA"/>
        </w:rPr>
        <w:t xml:space="preserve">Healthcare </w:t>
      </w:r>
      <w:r w:rsidRPr="00535149">
        <w:rPr>
          <w:rFonts w:asciiTheme="minorHAnsi" w:hAnsiTheme="minorHAnsi" w:cstheme="minorHAnsi"/>
          <w:b/>
          <w:sz w:val="20"/>
          <w:szCs w:val="20"/>
          <w:lang w:val="en-GB" w:eastAsia="ar-SA"/>
        </w:rPr>
        <w:t>Internal</w:t>
      </w:r>
      <w:r w:rsidR="000C0538" w:rsidRPr="00535149">
        <w:rPr>
          <w:rFonts w:asciiTheme="minorHAnsi" w:hAnsiTheme="minorHAnsi" w:cstheme="minorHAnsi"/>
          <w:b/>
          <w:sz w:val="20"/>
          <w:szCs w:val="20"/>
        </w:rPr>
        <w:t xml:space="preserve">– Chennai </w:t>
      </w:r>
      <w:proofErr w:type="gramStart"/>
      <w:r w:rsidR="000C0538" w:rsidRPr="00535149">
        <w:rPr>
          <w:rFonts w:asciiTheme="minorHAnsi" w:hAnsiTheme="minorHAnsi" w:cstheme="minorHAnsi"/>
          <w:b/>
          <w:sz w:val="20"/>
          <w:szCs w:val="20"/>
        </w:rPr>
        <w:t>India</w:t>
      </w:r>
      <w:r w:rsidR="000D4E99" w:rsidRPr="00535149">
        <w:rPr>
          <w:rFonts w:asciiTheme="minorHAnsi" w:hAnsiTheme="minorHAnsi" w:cstheme="minorHAnsi"/>
          <w:b/>
          <w:sz w:val="20"/>
          <w:szCs w:val="20"/>
        </w:rPr>
        <w:t>(CTS)</w:t>
      </w:r>
      <w:r w:rsidR="000C0538" w:rsidRPr="00535149">
        <w:rPr>
          <w:rFonts w:asciiTheme="minorHAnsi" w:hAnsiTheme="minorHAnsi" w:cstheme="minorHAnsi"/>
          <w:b/>
          <w:sz w:val="20"/>
          <w:szCs w:val="20"/>
        </w:rPr>
        <w:t xml:space="preserve">   </w:t>
      </w:r>
      <w:proofErr w:type="gramEnd"/>
      <w:r w:rsidR="000C0538" w:rsidRPr="00535149">
        <w:rPr>
          <w:rFonts w:asciiTheme="minorHAnsi" w:hAnsiTheme="minorHAnsi" w:cstheme="minorHAnsi"/>
          <w:b/>
          <w:sz w:val="20"/>
          <w:szCs w:val="20"/>
        </w:rPr>
        <w:t xml:space="preserve">      </w:t>
      </w:r>
      <w:r w:rsidR="00004C23" w:rsidRPr="00535149">
        <w:rPr>
          <w:rFonts w:asciiTheme="minorHAnsi" w:hAnsiTheme="minorHAnsi" w:cstheme="minorHAnsi"/>
          <w:b/>
          <w:sz w:val="20"/>
          <w:szCs w:val="20"/>
        </w:rPr>
        <w:t xml:space="preserve">       </w:t>
      </w:r>
      <w:r w:rsidR="00004C23" w:rsidRPr="00535149">
        <w:rPr>
          <w:rFonts w:asciiTheme="minorHAnsi" w:hAnsiTheme="minorHAnsi" w:cstheme="minorHAnsi"/>
          <w:b/>
          <w:sz w:val="20"/>
          <w:szCs w:val="20"/>
        </w:rPr>
        <w:tab/>
      </w:r>
      <w:r w:rsidR="00004C23" w:rsidRPr="00535149">
        <w:rPr>
          <w:rFonts w:asciiTheme="minorHAnsi" w:hAnsiTheme="minorHAnsi" w:cstheme="minorHAnsi"/>
          <w:b/>
          <w:sz w:val="20"/>
          <w:szCs w:val="20"/>
        </w:rPr>
        <w:tab/>
        <w:t xml:space="preserve">                          </w:t>
      </w:r>
      <w:r w:rsidR="00B02D52" w:rsidRPr="00535149">
        <w:rPr>
          <w:rFonts w:asciiTheme="minorHAnsi" w:hAnsiTheme="minorHAnsi" w:cstheme="minorHAnsi"/>
          <w:b/>
          <w:sz w:val="20"/>
          <w:szCs w:val="20"/>
        </w:rPr>
        <w:t xml:space="preserve">     </w:t>
      </w:r>
      <w:r w:rsidR="00CD1A4E" w:rsidRPr="00535149">
        <w:rPr>
          <w:rFonts w:asciiTheme="minorHAnsi" w:hAnsiTheme="minorHAnsi" w:cstheme="minorHAnsi"/>
          <w:b/>
          <w:sz w:val="20"/>
          <w:szCs w:val="20"/>
        </w:rPr>
        <w:t>Dec</w:t>
      </w:r>
      <w:r w:rsidR="00004C23" w:rsidRPr="00535149">
        <w:rPr>
          <w:rFonts w:asciiTheme="minorHAnsi" w:hAnsiTheme="minorHAnsi" w:cstheme="minorHAnsi"/>
          <w:b/>
          <w:sz w:val="20"/>
          <w:szCs w:val="20"/>
        </w:rPr>
        <w:t>’</w:t>
      </w:r>
      <w:r w:rsidR="00CD1A4E" w:rsidRPr="00535149">
        <w:rPr>
          <w:rFonts w:asciiTheme="minorHAnsi" w:hAnsiTheme="minorHAnsi" w:cstheme="minorHAnsi"/>
          <w:b/>
          <w:sz w:val="20"/>
          <w:szCs w:val="20"/>
        </w:rPr>
        <w:t>11</w:t>
      </w:r>
      <w:r w:rsidR="00004C23" w:rsidRPr="00535149">
        <w:rPr>
          <w:rFonts w:asciiTheme="minorHAnsi" w:hAnsiTheme="minorHAnsi" w:cstheme="minorHAnsi"/>
          <w:b/>
          <w:sz w:val="20"/>
          <w:szCs w:val="20"/>
        </w:rPr>
        <w:t xml:space="preserve"> – </w:t>
      </w:r>
      <w:r w:rsidR="00CD1A4E" w:rsidRPr="00535149">
        <w:rPr>
          <w:rFonts w:asciiTheme="minorHAnsi" w:hAnsiTheme="minorHAnsi" w:cstheme="minorHAnsi"/>
          <w:b/>
          <w:sz w:val="20"/>
          <w:szCs w:val="20"/>
        </w:rPr>
        <w:t xml:space="preserve">May </w:t>
      </w:r>
      <w:r w:rsidR="00004C23" w:rsidRPr="00535149">
        <w:rPr>
          <w:rFonts w:asciiTheme="minorHAnsi" w:hAnsiTheme="minorHAnsi" w:cstheme="minorHAnsi"/>
          <w:b/>
          <w:sz w:val="20"/>
          <w:szCs w:val="20"/>
        </w:rPr>
        <w:t>‘</w:t>
      </w:r>
      <w:r w:rsidR="00CD1A4E" w:rsidRPr="00535149">
        <w:rPr>
          <w:rFonts w:asciiTheme="minorHAnsi" w:hAnsiTheme="minorHAnsi" w:cstheme="minorHAnsi"/>
          <w:b/>
          <w:sz w:val="20"/>
          <w:szCs w:val="20"/>
        </w:rPr>
        <w:t>13</w:t>
      </w:r>
      <w:r w:rsidR="00004C23" w:rsidRPr="00535149">
        <w:rPr>
          <w:rFonts w:asciiTheme="minorHAnsi" w:hAnsiTheme="minorHAnsi" w:cstheme="minorHAnsi"/>
          <w:b/>
          <w:sz w:val="20"/>
          <w:szCs w:val="20"/>
        </w:rPr>
        <w:t xml:space="preserve"> </w:t>
      </w:r>
    </w:p>
    <w:p w14:paraId="1A45657A" w14:textId="77777777" w:rsidR="00004C23" w:rsidRPr="00535149" w:rsidRDefault="00806A14" w:rsidP="00004C23">
      <w:pPr>
        <w:pStyle w:val="NormalWeb"/>
        <w:shd w:val="clear" w:color="auto" w:fill="FFFFFF"/>
        <w:spacing w:before="0" w:beforeAutospacing="0" w:after="0" w:afterAutospacing="0"/>
        <w:rPr>
          <w:rStyle w:val="Emphasis"/>
          <w:rFonts w:asciiTheme="minorHAnsi" w:hAnsiTheme="minorHAnsi" w:cstheme="minorHAnsi"/>
          <w:i w:val="0"/>
          <w:sz w:val="20"/>
          <w:szCs w:val="20"/>
        </w:rPr>
      </w:pPr>
      <w:r w:rsidRPr="00535149">
        <w:rPr>
          <w:rStyle w:val="Emphasis"/>
          <w:rFonts w:asciiTheme="minorHAnsi" w:hAnsiTheme="minorHAnsi" w:cstheme="minorHAnsi"/>
          <w:i w:val="0"/>
          <w:sz w:val="20"/>
          <w:szCs w:val="20"/>
        </w:rPr>
        <w:t xml:space="preserve">Web </w:t>
      </w:r>
      <w:r w:rsidR="00004C23" w:rsidRPr="00535149">
        <w:rPr>
          <w:rStyle w:val="Emphasis"/>
          <w:rFonts w:asciiTheme="minorHAnsi" w:hAnsiTheme="minorHAnsi" w:cstheme="minorHAnsi"/>
          <w:i w:val="0"/>
          <w:sz w:val="20"/>
          <w:szCs w:val="20"/>
        </w:rPr>
        <w:t>Developer</w:t>
      </w:r>
    </w:p>
    <w:p w14:paraId="7352A719"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44E1699C" w14:textId="77777777" w:rsidR="00F146C1" w:rsidRPr="00535149" w:rsidRDefault="00F146C1" w:rsidP="00004C23">
      <w:pPr>
        <w:pStyle w:val="NormalWeb"/>
        <w:shd w:val="clear" w:color="auto" w:fill="FFFFFF"/>
        <w:spacing w:before="0" w:beforeAutospacing="0" w:after="0" w:afterAutospacing="0"/>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Project: Healthcare Practice Support Office</w:t>
      </w:r>
    </w:p>
    <w:p w14:paraId="169D6582" w14:textId="77777777" w:rsidR="00B96E6D" w:rsidRPr="00535149" w:rsidRDefault="00B96E6D" w:rsidP="00004C23">
      <w:pPr>
        <w:pStyle w:val="NormalWeb"/>
        <w:shd w:val="clear" w:color="auto" w:fill="FFFFFF"/>
        <w:spacing w:before="0" w:beforeAutospacing="0" w:after="0" w:afterAutospacing="0"/>
        <w:rPr>
          <w:rFonts w:asciiTheme="minorHAnsi" w:hAnsiTheme="minorHAnsi" w:cstheme="minorHAnsi"/>
          <w:b/>
          <w:sz w:val="20"/>
          <w:szCs w:val="20"/>
          <w:lang w:val="en-GB" w:eastAsia="ar-SA"/>
        </w:rPr>
      </w:pPr>
    </w:p>
    <w:p w14:paraId="2F4BEBEB" w14:textId="77777777" w:rsidR="00F146C1" w:rsidRPr="00535149" w:rsidRDefault="00F146C1" w:rsidP="00F146C1">
      <w:pPr>
        <w:suppressAutoHyphens w:val="0"/>
        <w:spacing w:line="200" w:lineRule="atLeast"/>
        <w:rPr>
          <w:rFonts w:asciiTheme="minorHAnsi" w:hAnsiTheme="minorHAnsi" w:cstheme="minorHAnsi"/>
          <w:sz w:val="20"/>
        </w:rPr>
      </w:pPr>
      <w:r w:rsidRPr="00535149">
        <w:rPr>
          <w:rFonts w:asciiTheme="minorHAnsi" w:hAnsiTheme="minorHAnsi" w:cstheme="minorHAnsi"/>
          <w:sz w:val="20"/>
        </w:rPr>
        <w:t>This system will have the current business requirements (SO), which is raised by Managers based upon their requirement along with the details like Skill, Grade and roles.</w:t>
      </w:r>
    </w:p>
    <w:p w14:paraId="0EA658FC" w14:textId="77777777" w:rsidR="00F146C1" w:rsidRPr="00535149" w:rsidRDefault="00F146C1" w:rsidP="00F146C1">
      <w:pPr>
        <w:suppressAutoHyphens w:val="0"/>
        <w:spacing w:line="200" w:lineRule="atLeast"/>
        <w:rPr>
          <w:rFonts w:asciiTheme="minorHAnsi" w:hAnsiTheme="minorHAnsi" w:cstheme="minorHAnsi"/>
          <w:sz w:val="20"/>
        </w:rPr>
      </w:pPr>
      <w:r w:rsidRPr="00535149">
        <w:rPr>
          <w:rFonts w:asciiTheme="minorHAnsi" w:hAnsiTheme="minorHAnsi" w:cstheme="minorHAnsi"/>
          <w:sz w:val="20"/>
        </w:rPr>
        <w:t xml:space="preserve">The systems will automatically </w:t>
      </w:r>
      <w:proofErr w:type="gramStart"/>
      <w:r w:rsidRPr="00535149">
        <w:rPr>
          <w:rFonts w:asciiTheme="minorHAnsi" w:hAnsiTheme="minorHAnsi" w:cstheme="minorHAnsi"/>
          <w:sz w:val="20"/>
        </w:rPr>
        <w:t>matches</w:t>
      </w:r>
      <w:proofErr w:type="gramEnd"/>
      <w:r w:rsidRPr="00535149">
        <w:rPr>
          <w:rFonts w:asciiTheme="minorHAnsi" w:hAnsiTheme="minorHAnsi" w:cstheme="minorHAnsi"/>
          <w:sz w:val="20"/>
        </w:rPr>
        <w:t xml:space="preserve"> the resources, which were available based on the skill set of categories like PDP, Travel Ready, Released resources and external hires. </w:t>
      </w:r>
    </w:p>
    <w:p w14:paraId="1EB08162" w14:textId="77777777" w:rsidR="00F146C1" w:rsidRPr="00535149" w:rsidRDefault="00F146C1" w:rsidP="00F146C1">
      <w:pPr>
        <w:suppressAutoHyphens w:val="0"/>
        <w:spacing w:line="200" w:lineRule="atLeast"/>
        <w:rPr>
          <w:rFonts w:asciiTheme="minorHAnsi" w:hAnsiTheme="minorHAnsi" w:cstheme="minorHAnsi"/>
          <w:sz w:val="20"/>
        </w:rPr>
      </w:pPr>
      <w:r w:rsidRPr="00535149">
        <w:rPr>
          <w:rFonts w:asciiTheme="minorHAnsi" w:hAnsiTheme="minorHAnsi" w:cstheme="minorHAnsi"/>
          <w:sz w:val="20"/>
        </w:rPr>
        <w:t>This also has the feature to implement the Interview process for external hires like uploading the profiles, scheduling interviews and candidate selection.</w:t>
      </w:r>
    </w:p>
    <w:p w14:paraId="74604B2A" w14:textId="77777777" w:rsidR="00F146C1" w:rsidRPr="00535149" w:rsidRDefault="00F146C1" w:rsidP="00F146C1">
      <w:pPr>
        <w:rPr>
          <w:rFonts w:asciiTheme="minorHAnsi" w:hAnsiTheme="minorHAnsi" w:cstheme="minorHAnsi"/>
          <w:sz w:val="20"/>
        </w:rPr>
      </w:pPr>
      <w:r w:rsidRPr="00535149">
        <w:rPr>
          <w:rFonts w:asciiTheme="minorHAnsi" w:hAnsiTheme="minorHAnsi" w:cstheme="minorHAnsi"/>
          <w:sz w:val="20"/>
        </w:rPr>
        <w:t>This system maintains the Interview panels along with their availability calendar.</w:t>
      </w:r>
    </w:p>
    <w:p w14:paraId="2D307DCC" w14:textId="77777777" w:rsidR="00004C23" w:rsidRPr="00535149" w:rsidRDefault="00004C23" w:rsidP="00004C23">
      <w:pPr>
        <w:rPr>
          <w:rFonts w:asciiTheme="minorHAnsi" w:hAnsiTheme="minorHAnsi" w:cstheme="minorHAnsi"/>
          <w:sz w:val="20"/>
        </w:rPr>
      </w:pPr>
    </w:p>
    <w:p w14:paraId="3856D88C" w14:textId="77777777" w:rsidR="00004C23" w:rsidRPr="00535149" w:rsidRDefault="00004C23" w:rsidP="00004C23">
      <w:pPr>
        <w:pStyle w:val="cv2"/>
        <w:spacing w:before="0" w:after="0"/>
        <w:jc w:val="both"/>
        <w:rPr>
          <w:rStyle w:val="Emphasis"/>
          <w:rFonts w:asciiTheme="minorHAnsi" w:hAnsiTheme="minorHAnsi" w:cstheme="minorHAnsi"/>
          <w:i w:val="0"/>
          <w:sz w:val="20"/>
        </w:rPr>
      </w:pPr>
      <w:r w:rsidRPr="00535149">
        <w:rPr>
          <w:rStyle w:val="Emphasis"/>
          <w:rFonts w:asciiTheme="minorHAnsi" w:hAnsiTheme="minorHAnsi" w:cstheme="minorHAnsi"/>
          <w:i w:val="0"/>
          <w:sz w:val="20"/>
        </w:rPr>
        <w:t xml:space="preserve">Responsibilities: </w:t>
      </w:r>
    </w:p>
    <w:p w14:paraId="76BE39BD" w14:textId="77777777" w:rsidR="005A06CA" w:rsidRPr="00535149" w:rsidRDefault="005A06CA"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Performed code reviews, analysis, estimation, developing base components for GUI.</w:t>
      </w:r>
    </w:p>
    <w:p w14:paraId="7ABA016A" w14:textId="77777777" w:rsidR="005A06CA" w:rsidRPr="00535149" w:rsidRDefault="005A06CA"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Developed many utility tag libraries for common functionalities </w:t>
      </w:r>
    </w:p>
    <w:p w14:paraId="4CD54627" w14:textId="77777777" w:rsidR="005A06CA" w:rsidRPr="00535149" w:rsidRDefault="005A06CA"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Coordinating with on-site development team</w:t>
      </w:r>
    </w:p>
    <w:p w14:paraId="2CF12FBE" w14:textId="77777777" w:rsidR="005A06CA" w:rsidRPr="00535149" w:rsidRDefault="005A06CA"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Performed troubleshooting and resolved production issues</w:t>
      </w:r>
    </w:p>
    <w:p w14:paraId="3BC1633E" w14:textId="77777777" w:rsidR="00004C23" w:rsidRPr="00535149" w:rsidRDefault="005A06CA"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Doing a peer review of the deliverables, fixing internal QA defects and also documenting the defects.</w:t>
      </w:r>
      <w:r w:rsidR="00004C23" w:rsidRPr="00535149">
        <w:rPr>
          <w:rFonts w:asciiTheme="minorHAnsi" w:hAnsiTheme="minorHAnsi" w:cstheme="minorHAnsi"/>
          <w:sz w:val="20"/>
        </w:rPr>
        <w:t xml:space="preserve"> </w:t>
      </w:r>
    </w:p>
    <w:p w14:paraId="0509057D" w14:textId="77777777" w:rsidR="00F146C1" w:rsidRPr="00535149" w:rsidRDefault="00F146C1" w:rsidP="00F146C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Review documents for its technical accuracy and also verify whether the changes are properly incorporated.</w:t>
      </w:r>
    </w:p>
    <w:p w14:paraId="46243638" w14:textId="77777777" w:rsidR="00F146C1" w:rsidRPr="00535149" w:rsidRDefault="00F146C1" w:rsidP="00F146C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Provide time estimates for the software development.</w:t>
      </w:r>
    </w:p>
    <w:p w14:paraId="7640E9D1" w14:textId="77777777" w:rsidR="00F146C1" w:rsidRPr="00535149" w:rsidRDefault="00F146C1" w:rsidP="00F146C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Accumulate expertise and provide technical guidance to other team players.</w:t>
      </w:r>
    </w:p>
    <w:p w14:paraId="3356F136" w14:textId="77777777" w:rsidR="00F146C1" w:rsidRPr="00535149" w:rsidRDefault="00F146C1" w:rsidP="00F146C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Mentor junior members of the team.</w:t>
      </w:r>
    </w:p>
    <w:p w14:paraId="297068E1" w14:textId="77777777" w:rsidR="00F146C1" w:rsidRPr="00535149" w:rsidRDefault="00F146C1" w:rsidP="00F146C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Analyse the code and provide fix to the bugs.</w:t>
      </w:r>
    </w:p>
    <w:p w14:paraId="5874456C" w14:textId="77777777" w:rsidR="00F146C1" w:rsidRPr="00535149" w:rsidRDefault="00F146C1" w:rsidP="00F146C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lastRenderedPageBreak/>
        <w:t>Conduct design and code reviews.</w:t>
      </w:r>
    </w:p>
    <w:p w14:paraId="7F981739" w14:textId="77777777" w:rsidR="00F146C1" w:rsidRPr="00535149" w:rsidRDefault="00F146C1" w:rsidP="00F146C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Involved in Support activities such as resolving the tickets raised by clients in BMC remedy, Packaging, Machine testing during deliveries. </w:t>
      </w:r>
    </w:p>
    <w:p w14:paraId="08BFE17E" w14:textId="77777777" w:rsidR="00F146C1" w:rsidRPr="00535149" w:rsidRDefault="00F146C1" w:rsidP="00F146C1">
      <w:pPr>
        <w:ind w:left="720"/>
        <w:jc w:val="both"/>
        <w:rPr>
          <w:rFonts w:asciiTheme="minorHAnsi" w:hAnsiTheme="minorHAnsi" w:cstheme="minorHAnsi"/>
          <w:sz w:val="20"/>
        </w:rPr>
      </w:pPr>
    </w:p>
    <w:p w14:paraId="15FF4531"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rPr>
      </w:pPr>
      <w:r w:rsidRPr="00535149">
        <w:rPr>
          <w:rFonts w:asciiTheme="minorHAnsi" w:hAnsiTheme="minorHAnsi" w:cstheme="minorHAnsi"/>
          <w:b/>
          <w:sz w:val="20"/>
          <w:szCs w:val="20"/>
        </w:rPr>
        <w:t>Environment:</w:t>
      </w:r>
      <w:r w:rsidR="00FC1D47" w:rsidRPr="00535149">
        <w:rPr>
          <w:rFonts w:asciiTheme="minorHAnsi" w:hAnsiTheme="minorHAnsi" w:cstheme="minorHAnsi"/>
          <w:b/>
          <w:sz w:val="20"/>
          <w:szCs w:val="20"/>
        </w:rPr>
        <w:t xml:space="preserve"> </w:t>
      </w:r>
      <w:r w:rsidR="00FC1D47" w:rsidRPr="00535149">
        <w:rPr>
          <w:rFonts w:asciiTheme="minorHAnsi" w:hAnsiTheme="minorHAnsi" w:cstheme="minorHAnsi"/>
          <w:sz w:val="20"/>
          <w:szCs w:val="20"/>
        </w:rPr>
        <w:t>C#, VB.Net, Asp.net, JQuery, JavaScript, HTML, CSS</w:t>
      </w:r>
      <w:r w:rsidR="00AA3C3C" w:rsidRPr="00535149">
        <w:rPr>
          <w:rFonts w:asciiTheme="minorHAnsi" w:hAnsiTheme="minorHAnsi" w:cstheme="minorHAnsi"/>
          <w:sz w:val="20"/>
          <w:szCs w:val="20"/>
        </w:rPr>
        <w:t>, SQL</w:t>
      </w:r>
      <w:r w:rsidR="00FC1D47" w:rsidRPr="00535149">
        <w:rPr>
          <w:rFonts w:asciiTheme="minorHAnsi" w:hAnsiTheme="minorHAnsi" w:cstheme="minorHAnsi"/>
          <w:sz w:val="20"/>
          <w:szCs w:val="20"/>
        </w:rPr>
        <w:t xml:space="preserve"> server </w:t>
      </w:r>
      <w:r w:rsidR="00962DCA" w:rsidRPr="00535149">
        <w:rPr>
          <w:rFonts w:asciiTheme="minorHAnsi" w:hAnsiTheme="minorHAnsi" w:cstheme="minorHAnsi"/>
          <w:sz w:val="20"/>
          <w:szCs w:val="20"/>
        </w:rPr>
        <w:t>2008.</w:t>
      </w:r>
    </w:p>
    <w:p w14:paraId="38FD296C" w14:textId="77777777" w:rsidR="00535149" w:rsidRDefault="00535149" w:rsidP="00004C23">
      <w:pPr>
        <w:pStyle w:val="NormalWeb"/>
        <w:shd w:val="clear" w:color="auto" w:fill="FFFFFF"/>
        <w:spacing w:before="0" w:beforeAutospacing="0" w:after="0" w:afterAutospacing="0"/>
        <w:rPr>
          <w:rFonts w:asciiTheme="minorHAnsi" w:hAnsiTheme="minorHAnsi" w:cstheme="minorHAnsi"/>
          <w:b/>
          <w:sz w:val="20"/>
          <w:szCs w:val="20"/>
          <w:lang w:val="en-GB" w:eastAsia="ar-SA"/>
        </w:rPr>
      </w:pPr>
    </w:p>
    <w:p w14:paraId="31A282F6" w14:textId="7A4B620B" w:rsidR="00FC7DDB" w:rsidRPr="00535149" w:rsidRDefault="00AB3259" w:rsidP="00004C23">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lang w:val="en-GB" w:eastAsia="ar-SA"/>
        </w:rPr>
        <w:t>CTS</w:t>
      </w:r>
      <w:r w:rsidR="00051F27" w:rsidRPr="00535149">
        <w:rPr>
          <w:rFonts w:asciiTheme="minorHAnsi" w:hAnsiTheme="minorHAnsi" w:cstheme="minorHAnsi"/>
          <w:b/>
          <w:sz w:val="20"/>
          <w:szCs w:val="20"/>
          <w:lang w:val="en-GB" w:eastAsia="ar-SA"/>
        </w:rPr>
        <w:t xml:space="preserve"> Healthcare</w:t>
      </w:r>
      <w:r w:rsidRPr="00535149">
        <w:rPr>
          <w:rFonts w:asciiTheme="minorHAnsi" w:hAnsiTheme="minorHAnsi" w:cstheme="minorHAnsi"/>
          <w:b/>
          <w:sz w:val="20"/>
          <w:szCs w:val="20"/>
          <w:lang w:val="en-GB" w:eastAsia="ar-SA"/>
        </w:rPr>
        <w:t xml:space="preserve"> Internal</w:t>
      </w:r>
      <w:r w:rsidR="004F3409" w:rsidRPr="00535149">
        <w:rPr>
          <w:rFonts w:asciiTheme="minorHAnsi" w:hAnsiTheme="minorHAnsi" w:cstheme="minorHAnsi"/>
          <w:b/>
          <w:sz w:val="20"/>
          <w:szCs w:val="20"/>
        </w:rPr>
        <w:t xml:space="preserve">– Chennai </w:t>
      </w:r>
      <w:proofErr w:type="gramStart"/>
      <w:r w:rsidR="004F3409" w:rsidRPr="00535149">
        <w:rPr>
          <w:rFonts w:asciiTheme="minorHAnsi" w:hAnsiTheme="minorHAnsi" w:cstheme="minorHAnsi"/>
          <w:b/>
          <w:sz w:val="20"/>
          <w:szCs w:val="20"/>
        </w:rPr>
        <w:t>India</w:t>
      </w:r>
      <w:r w:rsidR="00101132" w:rsidRPr="00535149">
        <w:rPr>
          <w:rFonts w:asciiTheme="minorHAnsi" w:hAnsiTheme="minorHAnsi" w:cstheme="minorHAnsi"/>
          <w:b/>
          <w:sz w:val="20"/>
          <w:szCs w:val="20"/>
        </w:rPr>
        <w:t xml:space="preserve">(CTS)   </w:t>
      </w:r>
      <w:proofErr w:type="gramEnd"/>
      <w:r w:rsidR="00B02D52" w:rsidRPr="00535149">
        <w:rPr>
          <w:rFonts w:asciiTheme="minorHAnsi" w:hAnsiTheme="minorHAnsi" w:cstheme="minorHAnsi"/>
          <w:b/>
          <w:sz w:val="20"/>
          <w:szCs w:val="20"/>
        </w:rPr>
        <w:tab/>
      </w:r>
      <w:r w:rsidR="00B02D52" w:rsidRPr="00535149">
        <w:rPr>
          <w:rFonts w:asciiTheme="minorHAnsi" w:hAnsiTheme="minorHAnsi" w:cstheme="minorHAnsi"/>
          <w:b/>
          <w:sz w:val="20"/>
          <w:szCs w:val="20"/>
        </w:rPr>
        <w:tab/>
        <w:t xml:space="preserve">       </w:t>
      </w:r>
      <w:r w:rsidR="00B02D52" w:rsidRPr="00535149">
        <w:rPr>
          <w:rFonts w:asciiTheme="minorHAnsi" w:hAnsiTheme="minorHAnsi" w:cstheme="minorHAnsi"/>
          <w:b/>
          <w:sz w:val="20"/>
          <w:szCs w:val="20"/>
        </w:rPr>
        <w:tab/>
      </w:r>
      <w:r w:rsidR="00B02D52" w:rsidRPr="00535149">
        <w:rPr>
          <w:rFonts w:asciiTheme="minorHAnsi" w:hAnsiTheme="minorHAnsi" w:cstheme="minorHAnsi"/>
          <w:b/>
          <w:sz w:val="20"/>
          <w:szCs w:val="20"/>
        </w:rPr>
        <w:tab/>
        <w:t xml:space="preserve">   </w:t>
      </w:r>
      <w:r w:rsidRPr="00535149">
        <w:rPr>
          <w:rFonts w:asciiTheme="minorHAnsi" w:hAnsiTheme="minorHAnsi" w:cstheme="minorHAnsi"/>
          <w:b/>
          <w:sz w:val="20"/>
          <w:szCs w:val="20"/>
        </w:rPr>
        <w:t>Dec</w:t>
      </w:r>
      <w:r w:rsidR="00004C23" w:rsidRPr="00535149">
        <w:rPr>
          <w:rFonts w:asciiTheme="minorHAnsi" w:hAnsiTheme="minorHAnsi" w:cstheme="minorHAnsi"/>
          <w:b/>
          <w:sz w:val="20"/>
          <w:szCs w:val="20"/>
        </w:rPr>
        <w:t>’</w:t>
      </w:r>
      <w:r w:rsidRPr="00535149">
        <w:rPr>
          <w:rFonts w:asciiTheme="minorHAnsi" w:hAnsiTheme="minorHAnsi" w:cstheme="minorHAnsi"/>
          <w:b/>
          <w:sz w:val="20"/>
          <w:szCs w:val="20"/>
        </w:rPr>
        <w:t>11</w:t>
      </w:r>
      <w:r w:rsidR="00004C23" w:rsidRPr="00535149">
        <w:rPr>
          <w:rFonts w:asciiTheme="minorHAnsi" w:hAnsiTheme="minorHAnsi" w:cstheme="minorHAnsi"/>
          <w:b/>
          <w:sz w:val="20"/>
          <w:szCs w:val="20"/>
        </w:rPr>
        <w:t xml:space="preserve"> – </w:t>
      </w:r>
      <w:proofErr w:type="gramStart"/>
      <w:r w:rsidRPr="00535149">
        <w:rPr>
          <w:rFonts w:asciiTheme="minorHAnsi" w:hAnsiTheme="minorHAnsi" w:cstheme="minorHAnsi"/>
          <w:b/>
          <w:sz w:val="20"/>
          <w:szCs w:val="20"/>
        </w:rPr>
        <w:t>Mar</w:t>
      </w:r>
      <w:r w:rsidR="00004C23" w:rsidRPr="00535149">
        <w:rPr>
          <w:rFonts w:asciiTheme="minorHAnsi" w:hAnsiTheme="minorHAnsi" w:cstheme="minorHAnsi"/>
          <w:b/>
          <w:sz w:val="20"/>
          <w:szCs w:val="20"/>
        </w:rPr>
        <w:t>‘</w:t>
      </w:r>
      <w:proofErr w:type="gramEnd"/>
      <w:r w:rsidRPr="00535149">
        <w:rPr>
          <w:rFonts w:asciiTheme="minorHAnsi" w:hAnsiTheme="minorHAnsi" w:cstheme="minorHAnsi"/>
          <w:b/>
          <w:sz w:val="20"/>
          <w:szCs w:val="20"/>
        </w:rPr>
        <w:t>12</w:t>
      </w:r>
      <w:r w:rsidR="00004C23" w:rsidRPr="00535149">
        <w:rPr>
          <w:rFonts w:asciiTheme="minorHAnsi" w:hAnsiTheme="minorHAnsi" w:cstheme="minorHAnsi"/>
          <w:b/>
          <w:sz w:val="20"/>
          <w:szCs w:val="20"/>
        </w:rPr>
        <w:t xml:space="preserve"> </w:t>
      </w:r>
    </w:p>
    <w:p w14:paraId="4286F5ED" w14:textId="77777777" w:rsidR="00004C23" w:rsidRPr="00535149" w:rsidRDefault="00051F27" w:rsidP="00004C23">
      <w:pPr>
        <w:pStyle w:val="NormalWeb"/>
        <w:shd w:val="clear" w:color="auto" w:fill="FFFFFF"/>
        <w:spacing w:before="0" w:beforeAutospacing="0" w:after="0" w:afterAutospacing="0"/>
        <w:rPr>
          <w:rStyle w:val="Emphasis"/>
          <w:rFonts w:asciiTheme="minorHAnsi" w:hAnsiTheme="minorHAnsi" w:cstheme="minorHAnsi"/>
          <w:i w:val="0"/>
          <w:sz w:val="20"/>
          <w:szCs w:val="20"/>
        </w:rPr>
      </w:pPr>
      <w:r w:rsidRPr="00535149">
        <w:rPr>
          <w:rStyle w:val="Emphasis"/>
          <w:rFonts w:asciiTheme="minorHAnsi" w:hAnsiTheme="minorHAnsi" w:cstheme="minorHAnsi"/>
          <w:i w:val="0"/>
          <w:sz w:val="20"/>
          <w:szCs w:val="20"/>
        </w:rPr>
        <w:t xml:space="preserve">Web </w:t>
      </w:r>
      <w:r w:rsidR="00004C23" w:rsidRPr="00535149">
        <w:rPr>
          <w:rStyle w:val="Emphasis"/>
          <w:rFonts w:asciiTheme="minorHAnsi" w:hAnsiTheme="minorHAnsi" w:cstheme="minorHAnsi"/>
          <w:i w:val="0"/>
          <w:sz w:val="20"/>
          <w:szCs w:val="20"/>
        </w:rPr>
        <w:t>Developer</w:t>
      </w:r>
    </w:p>
    <w:p w14:paraId="4E9567C7" w14:textId="77777777" w:rsidR="00051F27" w:rsidRPr="00535149" w:rsidRDefault="00051F27"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54BB1F99" w14:textId="77777777" w:rsidR="00051F27" w:rsidRPr="00535149" w:rsidRDefault="00051F27" w:rsidP="00004C23">
      <w:pPr>
        <w:pStyle w:val="NormalWeb"/>
        <w:shd w:val="clear" w:color="auto" w:fill="FFFFFF"/>
        <w:spacing w:before="0" w:beforeAutospacing="0" w:after="0" w:afterAutospacing="0"/>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Project:  Pulse Visa Nomination</w:t>
      </w:r>
    </w:p>
    <w:p w14:paraId="29B81669" w14:textId="77777777" w:rsidR="00051F27" w:rsidRPr="00535149" w:rsidRDefault="00051F27"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16408E38" w14:textId="77777777" w:rsidR="00896E71" w:rsidRPr="00535149" w:rsidRDefault="00896E71" w:rsidP="00D67166">
      <w:pPr>
        <w:rPr>
          <w:rFonts w:asciiTheme="minorHAnsi" w:hAnsiTheme="minorHAnsi" w:cstheme="minorHAnsi"/>
          <w:sz w:val="20"/>
        </w:rPr>
      </w:pPr>
      <w:r w:rsidRPr="00535149">
        <w:rPr>
          <w:rFonts w:asciiTheme="minorHAnsi" w:hAnsiTheme="minorHAnsi" w:cstheme="minorHAnsi"/>
          <w:sz w:val="20"/>
        </w:rPr>
        <w:t>This system contains the modules which will enable the account managers to nominate the associates who are eligible for the H1B visa. This includes that the associate should have the designation associate and above and the end date of the passport all other validations are automated in this system.</w:t>
      </w:r>
    </w:p>
    <w:p w14:paraId="459CA62D" w14:textId="77777777" w:rsidR="00896E71" w:rsidRPr="00535149" w:rsidRDefault="00896E71" w:rsidP="00D67166">
      <w:pPr>
        <w:rPr>
          <w:rFonts w:asciiTheme="minorHAnsi" w:hAnsiTheme="minorHAnsi" w:cstheme="minorHAnsi"/>
          <w:sz w:val="20"/>
        </w:rPr>
      </w:pPr>
    </w:p>
    <w:p w14:paraId="259FF027" w14:textId="77777777" w:rsidR="00004C23" w:rsidRPr="00535149" w:rsidRDefault="00004C23" w:rsidP="00004C23">
      <w:pPr>
        <w:rPr>
          <w:rFonts w:asciiTheme="minorHAnsi" w:hAnsiTheme="minorHAnsi" w:cstheme="minorHAnsi"/>
          <w:sz w:val="20"/>
        </w:rPr>
      </w:pPr>
    </w:p>
    <w:p w14:paraId="03CCDFEA" w14:textId="77777777" w:rsidR="00004C23" w:rsidRPr="00535149" w:rsidRDefault="00004C23" w:rsidP="00004C23">
      <w:pPr>
        <w:pStyle w:val="cv2"/>
        <w:spacing w:before="0" w:after="0"/>
        <w:jc w:val="both"/>
        <w:rPr>
          <w:rStyle w:val="Emphasis"/>
          <w:rFonts w:asciiTheme="minorHAnsi" w:hAnsiTheme="minorHAnsi" w:cstheme="minorHAnsi"/>
          <w:i w:val="0"/>
          <w:sz w:val="20"/>
        </w:rPr>
      </w:pPr>
      <w:r w:rsidRPr="00535149">
        <w:rPr>
          <w:rStyle w:val="Emphasis"/>
          <w:rFonts w:asciiTheme="minorHAnsi" w:hAnsiTheme="minorHAnsi" w:cstheme="minorHAnsi"/>
          <w:i w:val="0"/>
          <w:sz w:val="20"/>
        </w:rPr>
        <w:t xml:space="preserve">Responsibilities: </w:t>
      </w:r>
    </w:p>
    <w:p w14:paraId="65B6BC04" w14:textId="77777777" w:rsidR="00896E71" w:rsidRPr="00535149" w:rsidRDefault="009C6ABC" w:rsidP="00896E71">
      <w:pPr>
        <w:numPr>
          <w:ilvl w:val="0"/>
          <w:numId w:val="2"/>
        </w:numPr>
        <w:jc w:val="both"/>
        <w:rPr>
          <w:rFonts w:asciiTheme="minorHAnsi" w:hAnsiTheme="minorHAnsi" w:cstheme="minorHAnsi"/>
          <w:sz w:val="20"/>
        </w:rPr>
      </w:pPr>
      <w:r w:rsidRPr="00535149">
        <w:rPr>
          <w:rFonts w:asciiTheme="minorHAnsi" w:hAnsiTheme="minorHAnsi" w:cstheme="minorHAnsi"/>
          <w:sz w:val="20"/>
        </w:rPr>
        <w:t>As a de</w:t>
      </w:r>
      <w:r w:rsidR="00896E71" w:rsidRPr="00535149">
        <w:rPr>
          <w:rFonts w:asciiTheme="minorHAnsi" w:hAnsiTheme="minorHAnsi" w:cstheme="minorHAnsi"/>
          <w:sz w:val="20"/>
        </w:rPr>
        <w:t>veloper involved in Implementing screens using ASP .NET and Visual Studio .NET 2010.</w:t>
      </w:r>
    </w:p>
    <w:p w14:paraId="2E57E582" w14:textId="77777777" w:rsidR="00896E71" w:rsidRPr="00535149" w:rsidRDefault="00896E71" w:rsidP="00896E7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Using C# to create .NET component to implement the document management functionality.</w:t>
      </w:r>
    </w:p>
    <w:p w14:paraId="7D0C6FF5" w14:textId="77777777" w:rsidR="00896E71" w:rsidRPr="00535149" w:rsidRDefault="00896E71" w:rsidP="00896E7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 xml:space="preserve">Using ADO .NET and </w:t>
      </w:r>
      <w:proofErr w:type="spellStart"/>
      <w:proofErr w:type="gramStart"/>
      <w:r w:rsidRPr="00535149">
        <w:rPr>
          <w:rFonts w:asciiTheme="minorHAnsi" w:hAnsiTheme="minorHAnsi" w:cstheme="minorHAnsi"/>
          <w:sz w:val="20"/>
        </w:rPr>
        <w:t>System.Data.SqlClient</w:t>
      </w:r>
      <w:proofErr w:type="spellEnd"/>
      <w:proofErr w:type="gramEnd"/>
      <w:r w:rsidRPr="00535149">
        <w:rPr>
          <w:rFonts w:asciiTheme="minorHAnsi" w:hAnsiTheme="minorHAnsi" w:cstheme="minorHAnsi"/>
          <w:sz w:val="20"/>
        </w:rPr>
        <w:t xml:space="preserve"> namespace extensively for data </w:t>
      </w:r>
      <w:proofErr w:type="gramStart"/>
      <w:r w:rsidRPr="00535149">
        <w:rPr>
          <w:rFonts w:asciiTheme="minorHAnsi" w:hAnsiTheme="minorHAnsi" w:cstheme="minorHAnsi"/>
          <w:sz w:val="20"/>
        </w:rPr>
        <w:t>connectivity..</w:t>
      </w:r>
      <w:proofErr w:type="gramEnd"/>
    </w:p>
    <w:p w14:paraId="613011FF" w14:textId="77777777" w:rsidR="00896E71" w:rsidRPr="00535149" w:rsidRDefault="00896E71" w:rsidP="00896E71">
      <w:pPr>
        <w:numPr>
          <w:ilvl w:val="0"/>
          <w:numId w:val="2"/>
        </w:numPr>
        <w:rPr>
          <w:rFonts w:asciiTheme="minorHAnsi" w:hAnsiTheme="minorHAnsi" w:cstheme="minorHAnsi"/>
          <w:sz w:val="20"/>
        </w:rPr>
      </w:pPr>
      <w:r w:rsidRPr="00535149">
        <w:rPr>
          <w:rFonts w:asciiTheme="minorHAnsi" w:hAnsiTheme="minorHAnsi" w:cstheme="minorHAnsi"/>
          <w:sz w:val="20"/>
        </w:rPr>
        <w:t>Sending weekly status report to Project leaders and Managers about the status of the project.</w:t>
      </w:r>
    </w:p>
    <w:p w14:paraId="0C2F578E" w14:textId="77777777" w:rsidR="00896E71" w:rsidRPr="00535149" w:rsidRDefault="00896E71" w:rsidP="00896E71">
      <w:pPr>
        <w:numPr>
          <w:ilvl w:val="0"/>
          <w:numId w:val="2"/>
        </w:numPr>
        <w:rPr>
          <w:rFonts w:asciiTheme="minorHAnsi" w:hAnsiTheme="minorHAnsi" w:cstheme="minorHAnsi"/>
          <w:sz w:val="20"/>
        </w:rPr>
      </w:pPr>
      <w:r w:rsidRPr="00535149">
        <w:rPr>
          <w:rFonts w:asciiTheme="minorHAnsi" w:hAnsiTheme="minorHAnsi" w:cstheme="minorHAnsi"/>
          <w:sz w:val="20"/>
        </w:rPr>
        <w:t>Working on Enhancements and Issue Fixing</w:t>
      </w:r>
    </w:p>
    <w:p w14:paraId="0F3E95FD" w14:textId="77777777" w:rsidR="00896E71" w:rsidRPr="00535149" w:rsidRDefault="00BF0785" w:rsidP="00896E71">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Analyse</w:t>
      </w:r>
      <w:r w:rsidR="00896E71" w:rsidRPr="00535149">
        <w:rPr>
          <w:rFonts w:asciiTheme="minorHAnsi" w:hAnsiTheme="minorHAnsi" w:cstheme="minorHAnsi"/>
          <w:sz w:val="20"/>
        </w:rPr>
        <w:t xml:space="preserve"> the code and provide fix to the bugs.</w:t>
      </w:r>
    </w:p>
    <w:p w14:paraId="6F0CD59C" w14:textId="77777777" w:rsidR="00896E71" w:rsidRPr="00535149" w:rsidRDefault="00896E71" w:rsidP="00896E71">
      <w:pPr>
        <w:ind w:left="720"/>
        <w:jc w:val="both"/>
        <w:rPr>
          <w:rFonts w:asciiTheme="minorHAnsi" w:hAnsiTheme="minorHAnsi" w:cstheme="minorHAnsi"/>
          <w:sz w:val="20"/>
        </w:rPr>
      </w:pPr>
    </w:p>
    <w:p w14:paraId="5A6BC58B"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rPr>
      </w:pPr>
      <w:r w:rsidRPr="00535149">
        <w:rPr>
          <w:rFonts w:asciiTheme="minorHAnsi" w:hAnsiTheme="minorHAnsi" w:cstheme="minorHAnsi"/>
          <w:b/>
          <w:sz w:val="20"/>
          <w:szCs w:val="20"/>
        </w:rPr>
        <w:t xml:space="preserve">Environment: </w:t>
      </w:r>
      <w:r w:rsidR="006F6696" w:rsidRPr="00535149">
        <w:rPr>
          <w:rFonts w:asciiTheme="minorHAnsi" w:hAnsiTheme="minorHAnsi" w:cstheme="minorHAnsi"/>
          <w:sz w:val="20"/>
          <w:szCs w:val="20"/>
        </w:rPr>
        <w:t>C#, VB.Net, Asp.net, JQuery, JavaScript, HTML, CSS, SQL server 2008.</w:t>
      </w:r>
    </w:p>
    <w:p w14:paraId="738659B5"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rPr>
      </w:pPr>
    </w:p>
    <w:p w14:paraId="3E1DAF65" w14:textId="1E1EA8E6" w:rsidR="00812F7B" w:rsidRPr="00535149" w:rsidRDefault="00812F7B" w:rsidP="00004C23">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lang w:val="en-GB" w:eastAsia="ar-SA"/>
        </w:rPr>
        <w:t xml:space="preserve">CTS Healthcare </w:t>
      </w:r>
      <w:proofErr w:type="gramStart"/>
      <w:r w:rsidRPr="00535149">
        <w:rPr>
          <w:rFonts w:asciiTheme="minorHAnsi" w:hAnsiTheme="minorHAnsi" w:cstheme="minorHAnsi"/>
          <w:b/>
          <w:sz w:val="20"/>
          <w:szCs w:val="20"/>
          <w:lang w:val="en-GB" w:eastAsia="ar-SA"/>
        </w:rPr>
        <w:t xml:space="preserve">Internal  </w:t>
      </w:r>
      <w:r w:rsidR="00704A51" w:rsidRPr="00535149">
        <w:rPr>
          <w:rFonts w:asciiTheme="minorHAnsi" w:hAnsiTheme="minorHAnsi" w:cstheme="minorHAnsi"/>
          <w:b/>
          <w:sz w:val="20"/>
          <w:szCs w:val="20"/>
        </w:rPr>
        <w:t>–</w:t>
      </w:r>
      <w:proofErr w:type="gramEnd"/>
      <w:r w:rsidR="00704A51" w:rsidRPr="00535149">
        <w:rPr>
          <w:rFonts w:asciiTheme="minorHAnsi" w:hAnsiTheme="minorHAnsi" w:cstheme="minorHAnsi"/>
          <w:b/>
          <w:sz w:val="20"/>
          <w:szCs w:val="20"/>
        </w:rPr>
        <w:t xml:space="preserve"> Chennai </w:t>
      </w:r>
      <w:proofErr w:type="gramStart"/>
      <w:r w:rsidR="00704A51" w:rsidRPr="00535149">
        <w:rPr>
          <w:rFonts w:asciiTheme="minorHAnsi" w:hAnsiTheme="minorHAnsi" w:cstheme="minorHAnsi"/>
          <w:b/>
          <w:sz w:val="20"/>
          <w:szCs w:val="20"/>
        </w:rPr>
        <w:t>India</w:t>
      </w:r>
      <w:r w:rsidR="00E92ADE" w:rsidRPr="00535149">
        <w:rPr>
          <w:rFonts w:asciiTheme="minorHAnsi" w:hAnsiTheme="minorHAnsi" w:cstheme="minorHAnsi"/>
          <w:b/>
          <w:sz w:val="20"/>
          <w:szCs w:val="20"/>
        </w:rPr>
        <w:t>(</w:t>
      </w:r>
      <w:proofErr w:type="gramEnd"/>
      <w:r w:rsidR="00E92ADE" w:rsidRPr="00535149">
        <w:rPr>
          <w:rFonts w:asciiTheme="minorHAnsi" w:hAnsiTheme="minorHAnsi" w:cstheme="minorHAnsi"/>
          <w:b/>
          <w:sz w:val="20"/>
          <w:szCs w:val="20"/>
        </w:rPr>
        <w:t>CTS)</w:t>
      </w:r>
      <w:r w:rsidR="00004C23" w:rsidRPr="00535149">
        <w:rPr>
          <w:rFonts w:asciiTheme="minorHAnsi" w:hAnsiTheme="minorHAnsi" w:cstheme="minorHAnsi"/>
          <w:b/>
          <w:sz w:val="20"/>
          <w:szCs w:val="20"/>
        </w:rPr>
        <w:tab/>
        <w:t xml:space="preserve">                          </w:t>
      </w:r>
      <w:r w:rsidRPr="00535149">
        <w:rPr>
          <w:rFonts w:asciiTheme="minorHAnsi" w:hAnsiTheme="minorHAnsi" w:cstheme="minorHAnsi"/>
          <w:b/>
          <w:sz w:val="20"/>
          <w:szCs w:val="20"/>
        </w:rPr>
        <w:tab/>
      </w:r>
      <w:r w:rsidRPr="00535149">
        <w:rPr>
          <w:rFonts w:asciiTheme="minorHAnsi" w:hAnsiTheme="minorHAnsi" w:cstheme="minorHAnsi"/>
          <w:b/>
          <w:sz w:val="20"/>
          <w:szCs w:val="20"/>
        </w:rPr>
        <w:tab/>
        <w:t>Jun</w:t>
      </w:r>
      <w:r w:rsidR="00004C23" w:rsidRPr="00535149">
        <w:rPr>
          <w:rFonts w:asciiTheme="minorHAnsi" w:hAnsiTheme="minorHAnsi" w:cstheme="minorHAnsi"/>
          <w:b/>
          <w:sz w:val="20"/>
          <w:szCs w:val="20"/>
        </w:rPr>
        <w:t>’</w:t>
      </w:r>
      <w:r w:rsidRPr="00535149">
        <w:rPr>
          <w:rFonts w:asciiTheme="minorHAnsi" w:hAnsiTheme="minorHAnsi" w:cstheme="minorHAnsi"/>
          <w:b/>
          <w:sz w:val="20"/>
          <w:szCs w:val="20"/>
        </w:rPr>
        <w:t>11</w:t>
      </w:r>
      <w:r w:rsidR="00004C23" w:rsidRPr="00535149">
        <w:rPr>
          <w:rFonts w:asciiTheme="minorHAnsi" w:hAnsiTheme="minorHAnsi" w:cstheme="minorHAnsi"/>
          <w:b/>
          <w:sz w:val="20"/>
          <w:szCs w:val="20"/>
        </w:rPr>
        <w:t xml:space="preserve"> – </w:t>
      </w:r>
      <w:proofErr w:type="gramStart"/>
      <w:r w:rsidRPr="00535149">
        <w:rPr>
          <w:rFonts w:asciiTheme="minorHAnsi" w:hAnsiTheme="minorHAnsi" w:cstheme="minorHAnsi"/>
          <w:b/>
          <w:sz w:val="20"/>
          <w:szCs w:val="20"/>
        </w:rPr>
        <w:t>Nov</w:t>
      </w:r>
      <w:r w:rsidR="00004C23" w:rsidRPr="00535149">
        <w:rPr>
          <w:rFonts w:asciiTheme="minorHAnsi" w:hAnsiTheme="minorHAnsi" w:cstheme="minorHAnsi"/>
          <w:b/>
          <w:sz w:val="20"/>
          <w:szCs w:val="20"/>
        </w:rPr>
        <w:t>‘</w:t>
      </w:r>
      <w:proofErr w:type="gramEnd"/>
      <w:r w:rsidRPr="00535149">
        <w:rPr>
          <w:rFonts w:asciiTheme="minorHAnsi" w:hAnsiTheme="minorHAnsi" w:cstheme="minorHAnsi"/>
          <w:b/>
          <w:sz w:val="20"/>
          <w:szCs w:val="20"/>
        </w:rPr>
        <w:t>11</w:t>
      </w:r>
    </w:p>
    <w:p w14:paraId="13DE9394" w14:textId="77777777" w:rsidR="00004C23" w:rsidRPr="00535149" w:rsidRDefault="00812F7B" w:rsidP="00004C23">
      <w:pPr>
        <w:pStyle w:val="NormalWeb"/>
        <w:shd w:val="clear" w:color="auto" w:fill="FFFFFF"/>
        <w:spacing w:before="0" w:beforeAutospacing="0" w:after="0" w:afterAutospacing="0"/>
        <w:rPr>
          <w:rStyle w:val="Emphasis"/>
          <w:rFonts w:asciiTheme="minorHAnsi" w:hAnsiTheme="minorHAnsi" w:cstheme="minorHAnsi"/>
          <w:i w:val="0"/>
          <w:sz w:val="20"/>
          <w:szCs w:val="20"/>
        </w:rPr>
      </w:pPr>
      <w:r w:rsidRPr="00535149">
        <w:rPr>
          <w:rFonts w:asciiTheme="minorHAnsi" w:hAnsiTheme="minorHAnsi" w:cstheme="minorHAnsi"/>
          <w:b/>
          <w:sz w:val="20"/>
          <w:szCs w:val="20"/>
        </w:rPr>
        <w:t>Web</w:t>
      </w:r>
      <w:r w:rsidR="00004C23" w:rsidRPr="00535149">
        <w:rPr>
          <w:rFonts w:asciiTheme="minorHAnsi" w:hAnsiTheme="minorHAnsi" w:cstheme="minorHAnsi"/>
          <w:b/>
          <w:sz w:val="20"/>
          <w:szCs w:val="20"/>
        </w:rPr>
        <w:t xml:space="preserve"> </w:t>
      </w:r>
      <w:r w:rsidR="00004C23" w:rsidRPr="00535149">
        <w:rPr>
          <w:rStyle w:val="Emphasis"/>
          <w:rFonts w:asciiTheme="minorHAnsi" w:hAnsiTheme="minorHAnsi" w:cstheme="minorHAnsi"/>
          <w:i w:val="0"/>
          <w:sz w:val="20"/>
          <w:szCs w:val="20"/>
        </w:rPr>
        <w:t>Developer</w:t>
      </w:r>
    </w:p>
    <w:p w14:paraId="5CD05F18"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40DCFCC0" w14:textId="77777777" w:rsidR="00812F7B" w:rsidRPr="00535149" w:rsidRDefault="00812F7B" w:rsidP="00004C23">
      <w:pPr>
        <w:pStyle w:val="NormalWeb"/>
        <w:shd w:val="clear" w:color="auto" w:fill="FFFFFF"/>
        <w:spacing w:before="0" w:beforeAutospacing="0" w:after="0" w:afterAutospacing="0"/>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Project: Celebrating Cognizant</w:t>
      </w:r>
    </w:p>
    <w:p w14:paraId="78D93434" w14:textId="77777777" w:rsidR="00812F7B" w:rsidRPr="00535149" w:rsidRDefault="00812F7B" w:rsidP="00004C23">
      <w:pPr>
        <w:pStyle w:val="NormalWeb"/>
        <w:shd w:val="clear" w:color="auto" w:fill="FFFFFF"/>
        <w:spacing w:before="0" w:beforeAutospacing="0" w:after="0" w:afterAutospacing="0"/>
        <w:rPr>
          <w:rFonts w:asciiTheme="minorHAnsi" w:hAnsiTheme="minorHAnsi" w:cstheme="minorHAnsi"/>
          <w:sz w:val="20"/>
          <w:szCs w:val="20"/>
          <w:lang w:val="en-GB" w:eastAsia="ar-SA"/>
        </w:rPr>
      </w:pPr>
    </w:p>
    <w:p w14:paraId="3FB4A2A8" w14:textId="77777777" w:rsidR="00004C23" w:rsidRPr="00535149" w:rsidRDefault="00FA35AB" w:rsidP="00FA35AB">
      <w:pPr>
        <w:rPr>
          <w:rFonts w:asciiTheme="minorHAnsi" w:hAnsiTheme="minorHAnsi" w:cstheme="minorHAnsi"/>
          <w:sz w:val="20"/>
        </w:rPr>
      </w:pPr>
      <w:r w:rsidRPr="00535149">
        <w:rPr>
          <w:rFonts w:asciiTheme="minorHAnsi" w:hAnsiTheme="minorHAnsi" w:cstheme="minorHAnsi"/>
          <w:sz w:val="20"/>
        </w:rPr>
        <w:t xml:space="preserve">Strategic Fund </w:t>
      </w:r>
      <w:r w:rsidR="004D6037" w:rsidRPr="00535149">
        <w:rPr>
          <w:rFonts w:asciiTheme="minorHAnsi" w:hAnsiTheme="minorHAnsi" w:cstheme="minorHAnsi"/>
          <w:sz w:val="20"/>
        </w:rPr>
        <w:t>Adviser (</w:t>
      </w:r>
      <w:r w:rsidRPr="00535149">
        <w:rPr>
          <w:rFonts w:asciiTheme="minorHAnsi" w:hAnsiTheme="minorHAnsi" w:cstheme="minorHAnsi"/>
          <w:sz w:val="20"/>
        </w:rPr>
        <w:t>SFA) Recommendation deals with portfolio preparation for cash investors. Project comprises of both presentation and back end processing of complex business logic. It also had some fusion chart designs that are presented to the customer.</w:t>
      </w:r>
    </w:p>
    <w:p w14:paraId="0FD0D2F0" w14:textId="77777777" w:rsidR="00004C23" w:rsidRPr="00535149" w:rsidRDefault="00004C23" w:rsidP="00004C23">
      <w:pPr>
        <w:rPr>
          <w:rFonts w:asciiTheme="minorHAnsi" w:hAnsiTheme="minorHAnsi" w:cstheme="minorHAnsi"/>
          <w:sz w:val="20"/>
        </w:rPr>
      </w:pPr>
    </w:p>
    <w:p w14:paraId="5938F4BD" w14:textId="77777777" w:rsidR="00004C23" w:rsidRPr="00535149" w:rsidRDefault="00004C23" w:rsidP="00004C23">
      <w:pPr>
        <w:pStyle w:val="cv2"/>
        <w:spacing w:before="0" w:after="0"/>
        <w:jc w:val="both"/>
        <w:rPr>
          <w:rStyle w:val="Emphasis"/>
          <w:rFonts w:asciiTheme="minorHAnsi" w:hAnsiTheme="minorHAnsi" w:cstheme="minorHAnsi"/>
          <w:i w:val="0"/>
          <w:sz w:val="20"/>
        </w:rPr>
      </w:pPr>
      <w:r w:rsidRPr="00535149">
        <w:rPr>
          <w:rStyle w:val="Emphasis"/>
          <w:rFonts w:asciiTheme="minorHAnsi" w:hAnsiTheme="minorHAnsi" w:cstheme="minorHAnsi"/>
          <w:i w:val="0"/>
          <w:sz w:val="20"/>
        </w:rPr>
        <w:t xml:space="preserve">Responsibilities: </w:t>
      </w:r>
    </w:p>
    <w:p w14:paraId="7911CF4C" w14:textId="77777777" w:rsidR="00BD2D8C" w:rsidRPr="00535149" w:rsidRDefault="00BD2D8C"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Developing User-Interface using customized tag </w:t>
      </w:r>
      <w:r w:rsidR="00C61E5A" w:rsidRPr="00535149">
        <w:rPr>
          <w:rFonts w:asciiTheme="minorHAnsi" w:hAnsiTheme="minorHAnsi" w:cstheme="minorHAnsi"/>
          <w:sz w:val="20"/>
        </w:rPr>
        <w:t>library.</w:t>
      </w:r>
    </w:p>
    <w:p w14:paraId="3B4A923E" w14:textId="77777777" w:rsidR="00BD2D8C" w:rsidRPr="00535149" w:rsidRDefault="00BD2D8C" w:rsidP="00CB2E9C">
      <w:pPr>
        <w:numPr>
          <w:ilvl w:val="0"/>
          <w:numId w:val="2"/>
        </w:numPr>
        <w:jc w:val="both"/>
        <w:rPr>
          <w:rFonts w:asciiTheme="minorHAnsi" w:hAnsiTheme="minorHAnsi" w:cstheme="minorHAnsi"/>
          <w:sz w:val="20"/>
        </w:rPr>
      </w:pPr>
      <w:r w:rsidRPr="00535149">
        <w:rPr>
          <w:rFonts w:asciiTheme="minorHAnsi" w:hAnsiTheme="minorHAnsi" w:cstheme="minorHAnsi"/>
          <w:sz w:val="20"/>
        </w:rPr>
        <w:t xml:space="preserve">Creating Business logic and exposing it as a service for controllers. </w:t>
      </w:r>
    </w:p>
    <w:p w14:paraId="36D92346" w14:textId="77777777" w:rsidR="00812F7B" w:rsidRPr="00535149" w:rsidRDefault="00812F7B" w:rsidP="00812F7B">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Prepare Analysis and Design Document</w:t>
      </w:r>
    </w:p>
    <w:p w14:paraId="432B0A99" w14:textId="77777777" w:rsidR="00812F7B" w:rsidRPr="00535149" w:rsidRDefault="00812F7B" w:rsidP="00812F7B">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Prepare Unit Test Plan</w:t>
      </w:r>
    </w:p>
    <w:p w14:paraId="65426513" w14:textId="77777777" w:rsidR="00812F7B" w:rsidRPr="00535149" w:rsidRDefault="00812F7B" w:rsidP="00812F7B">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Understanding user requirements and Impact analysis.</w:t>
      </w:r>
    </w:p>
    <w:p w14:paraId="3F2C6D68" w14:textId="77777777" w:rsidR="00812F7B" w:rsidRPr="00535149" w:rsidRDefault="00812F7B" w:rsidP="00812F7B">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Grouping the business rules to prepare flow diagrams.</w:t>
      </w:r>
    </w:p>
    <w:p w14:paraId="266E1104" w14:textId="77777777" w:rsidR="00812F7B" w:rsidRPr="00535149" w:rsidRDefault="00812F7B" w:rsidP="00812F7B">
      <w:pPr>
        <w:numPr>
          <w:ilvl w:val="0"/>
          <w:numId w:val="2"/>
        </w:numPr>
        <w:snapToGrid w:val="0"/>
        <w:spacing w:line="200" w:lineRule="atLeast"/>
        <w:rPr>
          <w:rFonts w:asciiTheme="minorHAnsi" w:hAnsiTheme="minorHAnsi" w:cstheme="minorHAnsi"/>
          <w:sz w:val="20"/>
        </w:rPr>
      </w:pPr>
      <w:r w:rsidRPr="00535149">
        <w:rPr>
          <w:rFonts w:asciiTheme="minorHAnsi" w:hAnsiTheme="minorHAnsi" w:cstheme="minorHAnsi"/>
          <w:sz w:val="20"/>
        </w:rPr>
        <w:t>Check in/Check out activities are carried using clear case tool</w:t>
      </w:r>
    </w:p>
    <w:p w14:paraId="678F7EF2" w14:textId="77777777" w:rsidR="00812F7B" w:rsidRPr="00535149" w:rsidRDefault="00812F7B" w:rsidP="00812F7B">
      <w:pPr>
        <w:ind w:left="720"/>
        <w:jc w:val="both"/>
        <w:rPr>
          <w:rFonts w:asciiTheme="minorHAnsi" w:hAnsiTheme="minorHAnsi" w:cstheme="minorHAnsi"/>
          <w:sz w:val="20"/>
        </w:rPr>
      </w:pPr>
    </w:p>
    <w:p w14:paraId="07060879" w14:textId="77777777" w:rsidR="00D35F79" w:rsidRPr="00535149" w:rsidRDefault="00D35F79" w:rsidP="00004C23">
      <w:pPr>
        <w:pStyle w:val="NormalWeb"/>
        <w:shd w:val="clear" w:color="auto" w:fill="FFFFFF"/>
        <w:spacing w:before="0" w:beforeAutospacing="0" w:after="0" w:afterAutospacing="0"/>
        <w:rPr>
          <w:rFonts w:asciiTheme="minorHAnsi" w:hAnsiTheme="minorHAnsi" w:cstheme="minorHAnsi"/>
          <w:b/>
          <w:sz w:val="20"/>
          <w:szCs w:val="20"/>
        </w:rPr>
      </w:pPr>
    </w:p>
    <w:p w14:paraId="0D7FB56B"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sz w:val="20"/>
          <w:szCs w:val="20"/>
        </w:rPr>
      </w:pPr>
      <w:r w:rsidRPr="00535149">
        <w:rPr>
          <w:rFonts w:asciiTheme="minorHAnsi" w:hAnsiTheme="minorHAnsi" w:cstheme="minorHAnsi"/>
          <w:b/>
          <w:sz w:val="20"/>
          <w:szCs w:val="20"/>
        </w:rPr>
        <w:t xml:space="preserve">Environment: </w:t>
      </w:r>
      <w:r w:rsidR="00812F7B" w:rsidRPr="00535149">
        <w:rPr>
          <w:rFonts w:asciiTheme="minorHAnsi" w:hAnsiTheme="minorHAnsi" w:cstheme="minorHAnsi"/>
          <w:sz w:val="20"/>
          <w:szCs w:val="20"/>
        </w:rPr>
        <w:t xml:space="preserve">C#, </w:t>
      </w:r>
      <w:r w:rsidR="00716F32" w:rsidRPr="00535149">
        <w:rPr>
          <w:rFonts w:asciiTheme="minorHAnsi" w:hAnsiTheme="minorHAnsi" w:cstheme="minorHAnsi"/>
          <w:sz w:val="20"/>
          <w:szCs w:val="20"/>
        </w:rPr>
        <w:t>Asp.net,</w:t>
      </w:r>
      <w:r w:rsidR="00812F7B" w:rsidRPr="00535149">
        <w:rPr>
          <w:rFonts w:asciiTheme="minorHAnsi" w:hAnsiTheme="minorHAnsi" w:cstheme="minorHAnsi"/>
          <w:sz w:val="20"/>
          <w:szCs w:val="20"/>
        </w:rPr>
        <w:t xml:space="preserve"> SQL server, </w:t>
      </w:r>
      <w:r w:rsidR="00716F32" w:rsidRPr="00535149">
        <w:rPr>
          <w:rFonts w:asciiTheme="minorHAnsi" w:hAnsiTheme="minorHAnsi" w:cstheme="minorHAnsi"/>
          <w:sz w:val="20"/>
          <w:szCs w:val="20"/>
        </w:rPr>
        <w:t>Crystal Reports.</w:t>
      </w:r>
    </w:p>
    <w:p w14:paraId="775F8AD5" w14:textId="77777777" w:rsidR="00004C23" w:rsidRPr="00535149" w:rsidRDefault="00004C23" w:rsidP="00004C23">
      <w:pPr>
        <w:pStyle w:val="NormalWeb"/>
        <w:shd w:val="clear" w:color="auto" w:fill="FFFFFF"/>
        <w:spacing w:before="0" w:beforeAutospacing="0" w:after="0" w:afterAutospacing="0"/>
        <w:rPr>
          <w:rFonts w:asciiTheme="minorHAnsi" w:hAnsiTheme="minorHAnsi" w:cstheme="minorHAnsi"/>
          <w:b/>
          <w:sz w:val="20"/>
          <w:szCs w:val="20"/>
        </w:rPr>
      </w:pPr>
    </w:p>
    <w:p w14:paraId="275DF9BA" w14:textId="77777777" w:rsidR="003B3005" w:rsidRPr="00535149" w:rsidRDefault="003B3005" w:rsidP="003B3005">
      <w:pPr>
        <w:pBdr>
          <w:bottom w:val="single" w:sz="4" w:space="1" w:color="auto"/>
        </w:pBdr>
        <w:jc w:val="both"/>
        <w:rPr>
          <w:rFonts w:asciiTheme="minorHAnsi" w:hAnsiTheme="minorHAnsi" w:cstheme="minorHAnsi"/>
          <w:sz w:val="20"/>
        </w:rPr>
      </w:pPr>
    </w:p>
    <w:p w14:paraId="5B422138" w14:textId="77777777" w:rsidR="003B3005" w:rsidRPr="00535149" w:rsidRDefault="003B3005" w:rsidP="00004C23">
      <w:pPr>
        <w:pStyle w:val="NormalWeb"/>
        <w:shd w:val="clear" w:color="auto" w:fill="FFFFFF"/>
        <w:spacing w:before="0" w:beforeAutospacing="0" w:after="0" w:afterAutospacing="0"/>
        <w:rPr>
          <w:rFonts w:asciiTheme="minorHAnsi" w:hAnsiTheme="minorHAnsi" w:cstheme="minorHAnsi"/>
          <w:b/>
          <w:sz w:val="20"/>
          <w:szCs w:val="20"/>
        </w:rPr>
      </w:pPr>
    </w:p>
    <w:p w14:paraId="13015A95" w14:textId="16BAC265" w:rsidR="003B3005" w:rsidRPr="00535149" w:rsidRDefault="003B3005" w:rsidP="00004C23">
      <w:pPr>
        <w:pStyle w:val="NormalWeb"/>
        <w:shd w:val="clear" w:color="auto" w:fill="FFFFFF"/>
        <w:spacing w:before="0" w:beforeAutospacing="0" w:after="0" w:afterAutospacing="0"/>
        <w:rPr>
          <w:rFonts w:asciiTheme="minorHAnsi" w:hAnsiTheme="minorHAnsi" w:cstheme="minorHAnsi"/>
          <w:b/>
          <w:sz w:val="20"/>
          <w:szCs w:val="20"/>
          <w:lang w:val="en-GB" w:eastAsia="ar-SA"/>
        </w:rPr>
      </w:pPr>
      <w:r w:rsidRPr="00535149">
        <w:rPr>
          <w:rFonts w:asciiTheme="minorHAnsi" w:hAnsiTheme="minorHAnsi" w:cstheme="minorHAnsi"/>
          <w:b/>
          <w:sz w:val="20"/>
          <w:szCs w:val="20"/>
          <w:lang w:val="en-GB" w:eastAsia="ar-SA"/>
        </w:rPr>
        <w:t xml:space="preserve">Cognizant Internal </w:t>
      </w:r>
      <w:proofErr w:type="gramStart"/>
      <w:r w:rsidRPr="00535149">
        <w:rPr>
          <w:rFonts w:asciiTheme="minorHAnsi" w:hAnsiTheme="minorHAnsi" w:cstheme="minorHAnsi"/>
          <w:b/>
          <w:sz w:val="20"/>
          <w:szCs w:val="20"/>
          <w:lang w:val="en-GB" w:eastAsia="ar-SA"/>
        </w:rPr>
        <w:t>Training</w:t>
      </w:r>
      <w:r w:rsidR="00213BD8" w:rsidRPr="00535149">
        <w:rPr>
          <w:rFonts w:asciiTheme="minorHAnsi" w:hAnsiTheme="minorHAnsi" w:cstheme="minorHAnsi"/>
          <w:b/>
          <w:sz w:val="20"/>
          <w:szCs w:val="20"/>
          <w:lang w:val="en-GB" w:eastAsia="ar-SA"/>
        </w:rPr>
        <w:t>(</w:t>
      </w:r>
      <w:proofErr w:type="gramEnd"/>
      <w:r w:rsidR="00213BD8" w:rsidRPr="00535149">
        <w:rPr>
          <w:rFonts w:asciiTheme="minorHAnsi" w:hAnsiTheme="minorHAnsi" w:cstheme="minorHAnsi"/>
          <w:b/>
          <w:sz w:val="20"/>
          <w:szCs w:val="20"/>
          <w:lang w:val="en-GB" w:eastAsia="ar-SA"/>
        </w:rPr>
        <w:t>CTS)</w:t>
      </w:r>
      <w:r w:rsidRPr="00535149">
        <w:rPr>
          <w:rFonts w:asciiTheme="minorHAnsi" w:hAnsiTheme="minorHAnsi" w:cstheme="minorHAnsi"/>
          <w:b/>
          <w:sz w:val="20"/>
          <w:szCs w:val="20"/>
          <w:lang w:val="en-GB" w:eastAsia="ar-SA"/>
        </w:rPr>
        <w:t xml:space="preserve"> </w:t>
      </w:r>
      <w:r w:rsidR="00AE0099" w:rsidRPr="00535149">
        <w:rPr>
          <w:rFonts w:asciiTheme="minorHAnsi" w:hAnsiTheme="minorHAnsi" w:cstheme="minorHAnsi"/>
          <w:b/>
          <w:sz w:val="20"/>
          <w:szCs w:val="20"/>
        </w:rPr>
        <w:t>– Chennai India</w:t>
      </w:r>
      <w:r w:rsidRPr="00535149">
        <w:rPr>
          <w:rFonts w:asciiTheme="minorHAnsi" w:hAnsiTheme="minorHAnsi" w:cstheme="minorHAnsi"/>
          <w:b/>
          <w:sz w:val="20"/>
          <w:szCs w:val="20"/>
          <w:lang w:val="en-GB" w:eastAsia="ar-SA"/>
        </w:rPr>
        <w:t xml:space="preserve">                                                                </w:t>
      </w:r>
      <w:r w:rsidRPr="00535149">
        <w:rPr>
          <w:rFonts w:asciiTheme="minorHAnsi" w:hAnsiTheme="minorHAnsi" w:cstheme="minorHAnsi"/>
          <w:b/>
          <w:sz w:val="20"/>
          <w:szCs w:val="20"/>
        </w:rPr>
        <w:t xml:space="preserve">Feb’11 – </w:t>
      </w:r>
      <w:proofErr w:type="gramStart"/>
      <w:r w:rsidRPr="00535149">
        <w:rPr>
          <w:rFonts w:asciiTheme="minorHAnsi" w:hAnsiTheme="minorHAnsi" w:cstheme="minorHAnsi"/>
          <w:b/>
          <w:sz w:val="20"/>
          <w:szCs w:val="20"/>
        </w:rPr>
        <w:t>May‘</w:t>
      </w:r>
      <w:proofErr w:type="gramEnd"/>
      <w:r w:rsidRPr="00535149">
        <w:rPr>
          <w:rFonts w:asciiTheme="minorHAnsi" w:hAnsiTheme="minorHAnsi" w:cstheme="minorHAnsi"/>
          <w:b/>
          <w:sz w:val="20"/>
          <w:szCs w:val="20"/>
        </w:rPr>
        <w:t>11</w:t>
      </w:r>
    </w:p>
    <w:p w14:paraId="35FCB58F" w14:textId="77777777" w:rsidR="003B3005" w:rsidRPr="00535149" w:rsidRDefault="003B3005" w:rsidP="00004C23">
      <w:pPr>
        <w:pStyle w:val="NormalWeb"/>
        <w:shd w:val="clear" w:color="auto" w:fill="FFFFFF"/>
        <w:spacing w:before="0" w:beforeAutospacing="0" w:after="0" w:afterAutospacing="0"/>
        <w:rPr>
          <w:rFonts w:asciiTheme="minorHAnsi" w:hAnsiTheme="minorHAnsi" w:cstheme="minorHAnsi"/>
          <w:b/>
          <w:sz w:val="20"/>
          <w:szCs w:val="20"/>
        </w:rPr>
      </w:pPr>
    </w:p>
    <w:p w14:paraId="3ACE07F7" w14:textId="77777777" w:rsidR="00CE77B0" w:rsidRPr="00535149" w:rsidRDefault="003B3005" w:rsidP="00004C23">
      <w:pPr>
        <w:pStyle w:val="NormalWeb"/>
        <w:shd w:val="clear" w:color="auto" w:fill="FFFFFF"/>
        <w:spacing w:before="0" w:beforeAutospacing="0" w:after="0" w:afterAutospacing="0"/>
        <w:rPr>
          <w:rFonts w:asciiTheme="minorHAnsi" w:hAnsiTheme="minorHAnsi" w:cstheme="minorHAnsi"/>
          <w:b/>
          <w:sz w:val="20"/>
          <w:szCs w:val="20"/>
        </w:rPr>
      </w:pPr>
      <w:r w:rsidRPr="00535149">
        <w:rPr>
          <w:rFonts w:asciiTheme="minorHAnsi" w:hAnsiTheme="minorHAnsi" w:cstheme="minorHAnsi"/>
          <w:b/>
          <w:sz w:val="20"/>
          <w:szCs w:val="20"/>
        </w:rPr>
        <w:t>Trained in Asp.net, Sqlserver2008, JQuery, Html, CSS, Web API, Rest Service, Source Control.</w:t>
      </w:r>
    </w:p>
    <w:p w14:paraId="0D14607B" w14:textId="77777777" w:rsidR="003B3005" w:rsidRPr="00535149" w:rsidRDefault="003B3005" w:rsidP="003B3005">
      <w:pPr>
        <w:pBdr>
          <w:bottom w:val="single" w:sz="4" w:space="1" w:color="auto"/>
        </w:pBdr>
        <w:jc w:val="both"/>
        <w:rPr>
          <w:rFonts w:asciiTheme="minorHAnsi" w:hAnsiTheme="minorHAnsi" w:cstheme="minorHAnsi"/>
          <w:sz w:val="20"/>
        </w:rPr>
      </w:pPr>
    </w:p>
    <w:p w14:paraId="4375900B" w14:textId="77777777" w:rsidR="00B82A27" w:rsidRPr="00535149" w:rsidRDefault="00B82A27" w:rsidP="00004C23">
      <w:pPr>
        <w:pStyle w:val="NormalWeb"/>
        <w:shd w:val="clear" w:color="auto" w:fill="FFFFFF"/>
        <w:spacing w:before="0" w:beforeAutospacing="0" w:after="0" w:afterAutospacing="0"/>
        <w:rPr>
          <w:rFonts w:asciiTheme="minorHAnsi" w:hAnsiTheme="minorHAnsi" w:cstheme="minorHAnsi"/>
          <w:b/>
          <w:sz w:val="20"/>
          <w:szCs w:val="20"/>
        </w:rPr>
      </w:pPr>
    </w:p>
    <w:p w14:paraId="5C1D22D1" w14:textId="77777777" w:rsidR="002800F4" w:rsidRPr="00535149" w:rsidRDefault="002800F4" w:rsidP="00EE0F88">
      <w:pPr>
        <w:rPr>
          <w:rFonts w:asciiTheme="minorHAnsi" w:hAnsiTheme="minorHAnsi" w:cstheme="minorHAnsi"/>
          <w:b/>
          <w:sz w:val="20"/>
          <w:u w:val="single"/>
        </w:rPr>
      </w:pPr>
    </w:p>
    <w:p w14:paraId="3C9CD5D9" w14:textId="77777777" w:rsidR="002800F4" w:rsidRPr="00535149" w:rsidRDefault="002800F4" w:rsidP="00EE0F88">
      <w:pPr>
        <w:rPr>
          <w:rFonts w:asciiTheme="minorHAnsi" w:hAnsiTheme="minorHAnsi" w:cstheme="minorHAnsi"/>
          <w:b/>
          <w:sz w:val="20"/>
          <w:u w:val="single"/>
        </w:rPr>
      </w:pPr>
    </w:p>
    <w:p w14:paraId="3944DBB0" w14:textId="64CD8CBB" w:rsidR="00EE0F88" w:rsidRPr="00535149" w:rsidRDefault="00EE0F88" w:rsidP="00EE0F88">
      <w:pPr>
        <w:rPr>
          <w:rFonts w:asciiTheme="minorHAnsi" w:hAnsiTheme="minorHAnsi" w:cstheme="minorHAnsi"/>
          <w:b/>
          <w:sz w:val="20"/>
          <w:u w:val="single"/>
        </w:rPr>
      </w:pPr>
      <w:r w:rsidRPr="00535149">
        <w:rPr>
          <w:rFonts w:asciiTheme="minorHAnsi" w:hAnsiTheme="minorHAnsi" w:cstheme="minorHAnsi"/>
          <w:b/>
          <w:sz w:val="20"/>
          <w:u w:val="single"/>
        </w:rPr>
        <w:t xml:space="preserve">Process Improvement Tools Developed: </w:t>
      </w:r>
    </w:p>
    <w:p w14:paraId="21ACC615" w14:textId="77777777" w:rsidR="00EE0F88" w:rsidRPr="00535149" w:rsidRDefault="00EE0F88" w:rsidP="00EE0F88">
      <w:pPr>
        <w:rPr>
          <w:rFonts w:asciiTheme="minorHAnsi" w:hAnsiTheme="minorHAnsi" w:cstheme="minorHAnsi"/>
          <w:b/>
          <w:color w:val="000000"/>
          <w:sz w:val="20"/>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000" w:firstRow="0" w:lastRow="0" w:firstColumn="0" w:lastColumn="0" w:noHBand="0" w:noVBand="0"/>
      </w:tblPr>
      <w:tblGrid>
        <w:gridCol w:w="3047"/>
        <w:gridCol w:w="3017"/>
        <w:gridCol w:w="3524"/>
      </w:tblGrid>
      <w:tr w:rsidR="00EE0F88" w:rsidRPr="00535149" w14:paraId="58F0E0C0" w14:textId="77777777" w:rsidTr="001E1687">
        <w:tc>
          <w:tcPr>
            <w:tcW w:w="3047" w:type="dxa"/>
          </w:tcPr>
          <w:p w14:paraId="7C37D09E" w14:textId="77777777" w:rsidR="00EE0F88" w:rsidRPr="00535149" w:rsidRDefault="00EE0F88" w:rsidP="002070F6">
            <w:pPr>
              <w:snapToGrid w:val="0"/>
              <w:rPr>
                <w:rFonts w:asciiTheme="minorHAnsi" w:hAnsiTheme="minorHAnsi" w:cstheme="minorHAnsi"/>
                <w:b/>
                <w:sz w:val="20"/>
              </w:rPr>
            </w:pPr>
            <w:r w:rsidRPr="00535149">
              <w:rPr>
                <w:rFonts w:asciiTheme="minorHAnsi" w:hAnsiTheme="minorHAnsi" w:cstheme="minorHAnsi"/>
                <w:b/>
                <w:sz w:val="20"/>
              </w:rPr>
              <w:t>Tasks</w:t>
            </w:r>
          </w:p>
        </w:tc>
        <w:tc>
          <w:tcPr>
            <w:tcW w:w="3017" w:type="dxa"/>
          </w:tcPr>
          <w:p w14:paraId="044B380F" w14:textId="77777777" w:rsidR="00EE0F88" w:rsidRPr="00535149" w:rsidRDefault="00EE0F88" w:rsidP="002070F6">
            <w:pPr>
              <w:snapToGrid w:val="0"/>
              <w:rPr>
                <w:rFonts w:asciiTheme="minorHAnsi" w:hAnsiTheme="minorHAnsi" w:cstheme="minorHAnsi"/>
                <w:b/>
                <w:sz w:val="20"/>
              </w:rPr>
            </w:pPr>
            <w:r w:rsidRPr="00535149">
              <w:rPr>
                <w:rFonts w:asciiTheme="minorHAnsi" w:hAnsiTheme="minorHAnsi" w:cstheme="minorHAnsi"/>
                <w:b/>
                <w:sz w:val="20"/>
              </w:rPr>
              <w:t>Manual Efforts</w:t>
            </w:r>
          </w:p>
        </w:tc>
        <w:tc>
          <w:tcPr>
            <w:tcW w:w="3524" w:type="dxa"/>
          </w:tcPr>
          <w:p w14:paraId="54B25843" w14:textId="77777777" w:rsidR="00EE0F88" w:rsidRPr="00535149" w:rsidRDefault="00EE0F88" w:rsidP="002070F6">
            <w:pPr>
              <w:snapToGrid w:val="0"/>
              <w:rPr>
                <w:rFonts w:asciiTheme="minorHAnsi" w:hAnsiTheme="minorHAnsi" w:cstheme="minorHAnsi"/>
                <w:b/>
                <w:sz w:val="20"/>
              </w:rPr>
            </w:pPr>
            <w:r w:rsidRPr="00535149">
              <w:rPr>
                <w:rFonts w:asciiTheme="minorHAnsi" w:hAnsiTheme="minorHAnsi" w:cstheme="minorHAnsi"/>
                <w:b/>
                <w:sz w:val="20"/>
              </w:rPr>
              <w:t>Automation Tool Efforts</w:t>
            </w:r>
          </w:p>
        </w:tc>
      </w:tr>
      <w:tr w:rsidR="00EE0F88" w:rsidRPr="00535149" w14:paraId="5C5C1C0D" w14:textId="77777777" w:rsidTr="002070F6">
        <w:trPr>
          <w:trHeight w:val="2283"/>
        </w:trPr>
        <w:tc>
          <w:tcPr>
            <w:tcW w:w="3047" w:type="dxa"/>
          </w:tcPr>
          <w:p w14:paraId="2BEAFA7F" w14:textId="77777777" w:rsidR="00EE0F88" w:rsidRPr="00535149" w:rsidRDefault="00EE0F88" w:rsidP="002070F6">
            <w:pPr>
              <w:rPr>
                <w:rFonts w:asciiTheme="minorHAnsi" w:hAnsiTheme="minorHAnsi" w:cstheme="minorHAnsi"/>
                <w:sz w:val="20"/>
                <w:lang w:val="en-US" w:eastAsia="en-US"/>
              </w:rPr>
            </w:pPr>
            <w:proofErr w:type="spellStart"/>
            <w:r w:rsidRPr="00535149">
              <w:rPr>
                <w:rFonts w:asciiTheme="minorHAnsi" w:hAnsiTheme="minorHAnsi" w:cstheme="minorHAnsi"/>
                <w:sz w:val="20"/>
                <w:lang w:val="en-US" w:eastAsia="en-US"/>
              </w:rPr>
              <w:t>c#</w:t>
            </w:r>
            <w:proofErr w:type="spellEnd"/>
            <w:r w:rsidRPr="00535149">
              <w:rPr>
                <w:rFonts w:asciiTheme="minorHAnsi" w:hAnsiTheme="minorHAnsi" w:cstheme="minorHAnsi"/>
                <w:sz w:val="20"/>
                <w:lang w:val="en-US" w:eastAsia="en-US"/>
              </w:rPr>
              <w:t xml:space="preserve"> code for automatic Alerts and incident counts Calculation</w:t>
            </w:r>
          </w:p>
          <w:p w14:paraId="70989E52" w14:textId="77777777" w:rsidR="00EE0F88" w:rsidRPr="00535149" w:rsidRDefault="00EE0F88" w:rsidP="002070F6">
            <w:pPr>
              <w:snapToGrid w:val="0"/>
              <w:rPr>
                <w:rFonts w:asciiTheme="minorHAnsi" w:hAnsiTheme="minorHAnsi" w:cstheme="minorHAnsi"/>
                <w:sz w:val="20"/>
                <w:lang w:val="en-US" w:eastAsia="en-US"/>
              </w:rPr>
            </w:pPr>
          </w:p>
        </w:tc>
        <w:tc>
          <w:tcPr>
            <w:tcW w:w="3017" w:type="dxa"/>
          </w:tcPr>
          <w:p w14:paraId="29FE94DE"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 xml:space="preserve">15 hours per month </w:t>
            </w:r>
          </w:p>
        </w:tc>
        <w:tc>
          <w:tcPr>
            <w:tcW w:w="3524" w:type="dxa"/>
          </w:tcPr>
          <w:p w14:paraId="26A1E3D7" w14:textId="77777777" w:rsidR="00EE0F88" w:rsidRPr="00535149" w:rsidRDefault="00EE0F88" w:rsidP="002070F6">
            <w:pPr>
              <w:rPr>
                <w:rFonts w:asciiTheme="minorHAnsi" w:hAnsiTheme="minorHAnsi" w:cstheme="minorHAnsi"/>
                <w:sz w:val="20"/>
                <w:lang w:val="en-US" w:eastAsia="en-US"/>
              </w:rPr>
            </w:pPr>
            <w:r w:rsidRPr="00535149">
              <w:rPr>
                <w:rFonts w:asciiTheme="minorHAnsi" w:hAnsiTheme="minorHAnsi" w:cstheme="minorHAnsi"/>
                <w:sz w:val="20"/>
                <w:lang w:val="en-US" w:eastAsia="en-US"/>
              </w:rPr>
              <w:t xml:space="preserve">With the help of this value add we can </w:t>
            </w:r>
            <w:proofErr w:type="gramStart"/>
            <w:r w:rsidRPr="00535149">
              <w:rPr>
                <w:rFonts w:asciiTheme="minorHAnsi" w:hAnsiTheme="minorHAnsi" w:cstheme="minorHAnsi"/>
                <w:sz w:val="20"/>
                <w:lang w:val="en-US" w:eastAsia="en-US"/>
              </w:rPr>
              <w:t>get  reports</w:t>
            </w:r>
            <w:proofErr w:type="gramEnd"/>
            <w:r w:rsidRPr="00535149">
              <w:rPr>
                <w:rFonts w:asciiTheme="minorHAnsi" w:hAnsiTheme="minorHAnsi" w:cstheme="minorHAnsi"/>
                <w:sz w:val="20"/>
                <w:lang w:val="en-US" w:eastAsia="en-US"/>
              </w:rPr>
              <w:t xml:space="preserve">  as the excel sheet </w:t>
            </w:r>
            <w:proofErr w:type="gramStart"/>
            <w:r w:rsidRPr="00535149">
              <w:rPr>
                <w:rFonts w:asciiTheme="minorHAnsi" w:hAnsiTheme="minorHAnsi" w:cstheme="minorHAnsi"/>
                <w:sz w:val="20"/>
                <w:lang w:val="en-US" w:eastAsia="en-US"/>
              </w:rPr>
              <w:t>with  alert</w:t>
            </w:r>
            <w:proofErr w:type="gramEnd"/>
            <w:r w:rsidRPr="00535149">
              <w:rPr>
                <w:rFonts w:asciiTheme="minorHAnsi" w:hAnsiTheme="minorHAnsi" w:cstheme="minorHAnsi"/>
                <w:sz w:val="20"/>
                <w:lang w:val="en-US" w:eastAsia="en-US"/>
              </w:rPr>
              <w:t xml:space="preserve"> counts in the basis of [</w:t>
            </w:r>
            <w:proofErr w:type="spellStart"/>
            <w:r w:rsidRPr="00535149">
              <w:rPr>
                <w:rFonts w:asciiTheme="minorHAnsi" w:hAnsiTheme="minorHAnsi" w:cstheme="minorHAnsi"/>
                <w:sz w:val="20"/>
                <w:lang w:val="en-US" w:eastAsia="en-US"/>
              </w:rPr>
              <w:t>DocAve</w:t>
            </w:r>
            <w:proofErr w:type="spellEnd"/>
            <w:r w:rsidRPr="00535149">
              <w:rPr>
                <w:rFonts w:asciiTheme="minorHAnsi" w:hAnsiTheme="minorHAnsi" w:cstheme="minorHAnsi"/>
                <w:sz w:val="20"/>
                <w:lang w:val="en-US" w:eastAsia="en-US"/>
              </w:rPr>
              <w:t xml:space="preserve"> Jobs, Incidents counts, Informational </w:t>
            </w:r>
            <w:proofErr w:type="gramStart"/>
            <w:r w:rsidRPr="00535149">
              <w:rPr>
                <w:rFonts w:asciiTheme="minorHAnsi" w:hAnsiTheme="minorHAnsi" w:cstheme="minorHAnsi"/>
                <w:sz w:val="20"/>
                <w:lang w:val="en-US" w:eastAsia="en-US"/>
              </w:rPr>
              <w:t>alerts,  SaaS</w:t>
            </w:r>
            <w:proofErr w:type="gramEnd"/>
            <w:r w:rsidRPr="00535149">
              <w:rPr>
                <w:rFonts w:asciiTheme="minorHAnsi" w:hAnsiTheme="minorHAnsi" w:cstheme="minorHAnsi"/>
                <w:sz w:val="20"/>
                <w:lang w:val="en-US" w:eastAsia="en-US"/>
              </w:rPr>
              <w:t xml:space="preserve"> </w:t>
            </w:r>
            <w:proofErr w:type="gramStart"/>
            <w:r w:rsidRPr="00535149">
              <w:rPr>
                <w:rFonts w:asciiTheme="minorHAnsi" w:hAnsiTheme="minorHAnsi" w:cstheme="minorHAnsi"/>
                <w:sz w:val="20"/>
                <w:lang w:val="en-US" w:eastAsia="en-US"/>
              </w:rPr>
              <w:t>alerts ,</w:t>
            </w:r>
            <w:proofErr w:type="gramEnd"/>
            <w:r w:rsidRPr="00535149">
              <w:rPr>
                <w:rFonts w:asciiTheme="minorHAnsi" w:hAnsiTheme="minorHAnsi" w:cstheme="minorHAnsi"/>
                <w:sz w:val="20"/>
                <w:lang w:val="en-US" w:eastAsia="en-US"/>
              </w:rPr>
              <w:t xml:space="preserve"> Work </w:t>
            </w:r>
            <w:proofErr w:type="gramStart"/>
            <w:r w:rsidRPr="00535149">
              <w:rPr>
                <w:rFonts w:asciiTheme="minorHAnsi" w:hAnsiTheme="minorHAnsi" w:cstheme="minorHAnsi"/>
                <w:sz w:val="20"/>
                <w:lang w:val="en-US" w:eastAsia="en-US"/>
              </w:rPr>
              <w:t>Request ,</w:t>
            </w:r>
            <w:proofErr w:type="gramEnd"/>
            <w:r w:rsidRPr="00535149">
              <w:rPr>
                <w:rFonts w:asciiTheme="minorHAnsi" w:hAnsiTheme="minorHAnsi" w:cstheme="minorHAnsi"/>
                <w:sz w:val="20"/>
                <w:lang w:val="en-US" w:eastAsia="en-US"/>
              </w:rPr>
              <w:t xml:space="preserve"> Other Alert count, </w:t>
            </w:r>
            <w:proofErr w:type="gramStart"/>
            <w:r w:rsidRPr="00535149">
              <w:rPr>
                <w:rFonts w:asciiTheme="minorHAnsi" w:hAnsiTheme="minorHAnsi" w:cstheme="minorHAnsi"/>
                <w:sz w:val="20"/>
                <w:lang w:val="en-US" w:eastAsia="en-US"/>
              </w:rPr>
              <w:t>Incidents ]</w:t>
            </w:r>
            <w:proofErr w:type="gramEnd"/>
            <w:r w:rsidRPr="00535149">
              <w:rPr>
                <w:rFonts w:asciiTheme="minorHAnsi" w:hAnsiTheme="minorHAnsi" w:cstheme="minorHAnsi"/>
                <w:sz w:val="20"/>
                <w:lang w:val="en-US" w:eastAsia="en-US"/>
              </w:rPr>
              <w:t xml:space="preserve">  which we can use it for the Weekly status report as well the separate Job alert reports.</w:t>
            </w:r>
          </w:p>
          <w:p w14:paraId="2BAE64C1" w14:textId="77777777" w:rsidR="00EE0F88" w:rsidRPr="00535149" w:rsidRDefault="00EE0F88" w:rsidP="002070F6">
            <w:pPr>
              <w:snapToGrid w:val="0"/>
              <w:rPr>
                <w:rFonts w:asciiTheme="minorHAnsi" w:hAnsiTheme="minorHAnsi" w:cstheme="minorHAnsi"/>
                <w:sz w:val="20"/>
                <w:lang w:val="en-US" w:eastAsia="en-US"/>
              </w:rPr>
            </w:pPr>
          </w:p>
        </w:tc>
      </w:tr>
      <w:tr w:rsidR="00EE0F88" w:rsidRPr="00535149" w14:paraId="67F0D565" w14:textId="77777777" w:rsidTr="001E1687">
        <w:tc>
          <w:tcPr>
            <w:tcW w:w="3047" w:type="dxa"/>
          </w:tcPr>
          <w:p w14:paraId="54ACF3B1"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To find the IP address, port number, Protocol and grouped the source and destination server environment based on the server name.</w:t>
            </w:r>
          </w:p>
        </w:tc>
        <w:tc>
          <w:tcPr>
            <w:tcW w:w="3017" w:type="dxa"/>
          </w:tcPr>
          <w:p w14:paraId="0A0DA665"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For 100 servers takes 1 hour </w:t>
            </w:r>
            <w:r w:rsidRPr="00535149">
              <w:rPr>
                <w:rFonts w:asciiTheme="minorHAnsi" w:hAnsiTheme="minorHAnsi" w:cstheme="minorHAnsi"/>
                <w:sz w:val="20"/>
                <w:lang w:val="en-US" w:eastAsia="en-US"/>
              </w:rPr>
              <w:br/>
              <w:t xml:space="preserve">16000 servers will </w:t>
            </w:r>
            <w:proofErr w:type="gramStart"/>
            <w:r w:rsidRPr="00535149">
              <w:rPr>
                <w:rFonts w:asciiTheme="minorHAnsi" w:hAnsiTheme="minorHAnsi" w:cstheme="minorHAnsi"/>
                <w:sz w:val="20"/>
                <w:lang w:val="en-US" w:eastAsia="en-US"/>
              </w:rPr>
              <w:t>leads</w:t>
            </w:r>
            <w:proofErr w:type="gramEnd"/>
            <w:r w:rsidRPr="00535149">
              <w:rPr>
                <w:rFonts w:asciiTheme="minorHAnsi" w:hAnsiTheme="minorHAnsi" w:cstheme="minorHAnsi"/>
                <w:sz w:val="20"/>
                <w:lang w:val="en-US" w:eastAsia="en-US"/>
              </w:rPr>
              <w:t xml:space="preserve"> to 160 hours</w:t>
            </w:r>
          </w:p>
          <w:p w14:paraId="48B5230B" w14:textId="77777777" w:rsidR="00EE0F88" w:rsidRPr="00535149" w:rsidRDefault="00EE0F88" w:rsidP="002070F6">
            <w:pPr>
              <w:snapToGrid w:val="0"/>
              <w:rPr>
                <w:rFonts w:asciiTheme="minorHAnsi" w:hAnsiTheme="minorHAnsi" w:cstheme="minorHAnsi"/>
                <w:sz w:val="20"/>
                <w:lang w:val="en-US" w:eastAsia="en-US"/>
              </w:rPr>
            </w:pPr>
          </w:p>
        </w:tc>
        <w:tc>
          <w:tcPr>
            <w:tcW w:w="3524" w:type="dxa"/>
          </w:tcPr>
          <w:p w14:paraId="680E393B"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 xml:space="preserve">Firewall IP Finder </w:t>
            </w:r>
            <w:proofErr w:type="gramStart"/>
            <w:r w:rsidRPr="00535149">
              <w:rPr>
                <w:rFonts w:asciiTheme="minorHAnsi" w:hAnsiTheme="minorHAnsi" w:cstheme="minorHAnsi"/>
                <w:sz w:val="20"/>
                <w:lang w:val="en-US" w:eastAsia="en-US"/>
              </w:rPr>
              <w:t>Tool :</w:t>
            </w:r>
            <w:proofErr w:type="gramEnd"/>
          </w:p>
          <w:p w14:paraId="04B67D48"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16000 servers take approximately 5 mins.</w:t>
            </w:r>
          </w:p>
        </w:tc>
      </w:tr>
      <w:tr w:rsidR="00EE0F88" w:rsidRPr="00535149" w14:paraId="498A483C" w14:textId="77777777" w:rsidTr="001E1687">
        <w:tc>
          <w:tcPr>
            <w:tcW w:w="3047" w:type="dxa"/>
          </w:tcPr>
          <w:p w14:paraId="1D378445"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To list out the installed software in the any servers.</w:t>
            </w:r>
          </w:p>
        </w:tc>
        <w:tc>
          <w:tcPr>
            <w:tcW w:w="3017" w:type="dxa"/>
          </w:tcPr>
          <w:p w14:paraId="75DA1937"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For 1 Server approximately took 1 hour. 20 Servers approx. will lead to 20 hours</w:t>
            </w:r>
          </w:p>
        </w:tc>
        <w:tc>
          <w:tcPr>
            <w:tcW w:w="3524" w:type="dxa"/>
          </w:tcPr>
          <w:p w14:paraId="4B063E21" w14:textId="77777777" w:rsidR="00EE0F88" w:rsidRPr="00535149" w:rsidRDefault="00EE0F88" w:rsidP="002070F6">
            <w:pPr>
              <w:snapToGrid w:val="0"/>
              <w:rPr>
                <w:rFonts w:asciiTheme="minorHAnsi" w:hAnsiTheme="minorHAnsi" w:cstheme="minorHAnsi"/>
                <w:sz w:val="20"/>
                <w:lang w:val="en-US" w:eastAsia="en-US"/>
              </w:rPr>
            </w:pPr>
            <w:r w:rsidRPr="00535149">
              <w:rPr>
                <w:rFonts w:asciiTheme="minorHAnsi" w:hAnsiTheme="minorHAnsi" w:cstheme="minorHAnsi"/>
                <w:sz w:val="20"/>
                <w:lang w:val="en-US" w:eastAsia="en-US"/>
              </w:rPr>
              <w:t>Application Software List Tool: </w:t>
            </w:r>
            <w:r w:rsidRPr="00535149">
              <w:rPr>
                <w:rFonts w:asciiTheme="minorHAnsi" w:hAnsiTheme="minorHAnsi" w:cstheme="minorHAnsi"/>
                <w:sz w:val="20"/>
                <w:lang w:val="en-US" w:eastAsia="en-US"/>
              </w:rPr>
              <w:br/>
              <w:t>20 Servers takes approximately 20 mins.</w:t>
            </w:r>
          </w:p>
        </w:tc>
      </w:tr>
    </w:tbl>
    <w:p w14:paraId="5902143D" w14:textId="77777777" w:rsidR="00EE0F88" w:rsidRPr="00535149" w:rsidRDefault="00EE0F88" w:rsidP="00004C23">
      <w:pPr>
        <w:pStyle w:val="NormalWeb"/>
        <w:shd w:val="clear" w:color="auto" w:fill="FFFFFF"/>
        <w:spacing w:before="0" w:beforeAutospacing="0" w:after="0" w:afterAutospacing="0"/>
        <w:rPr>
          <w:rFonts w:asciiTheme="minorHAnsi" w:hAnsiTheme="minorHAnsi" w:cstheme="minorHAnsi"/>
          <w:b/>
          <w:sz w:val="20"/>
          <w:szCs w:val="20"/>
        </w:rPr>
      </w:pPr>
    </w:p>
    <w:p w14:paraId="3FCF5E53" w14:textId="77777777" w:rsidR="00EE0F88" w:rsidRPr="00535149" w:rsidRDefault="00EE0F88" w:rsidP="00004C23">
      <w:pPr>
        <w:pStyle w:val="NormalWeb"/>
        <w:shd w:val="clear" w:color="auto" w:fill="FFFFFF"/>
        <w:spacing w:before="0" w:beforeAutospacing="0" w:after="0" w:afterAutospacing="0"/>
        <w:rPr>
          <w:rFonts w:asciiTheme="minorHAnsi" w:hAnsiTheme="minorHAnsi" w:cstheme="minorHAnsi"/>
          <w:b/>
          <w:sz w:val="20"/>
          <w:szCs w:val="20"/>
        </w:rPr>
      </w:pPr>
    </w:p>
    <w:p w14:paraId="11625ACA" w14:textId="77777777" w:rsidR="004E420F" w:rsidRPr="00535149" w:rsidRDefault="004E420F" w:rsidP="004E420F">
      <w:pPr>
        <w:pStyle w:val="Heading2"/>
        <w:numPr>
          <w:ilvl w:val="0"/>
          <w:numId w:val="0"/>
        </w:numPr>
        <w:rPr>
          <w:rFonts w:asciiTheme="minorHAnsi" w:hAnsiTheme="minorHAnsi" w:cstheme="minorHAnsi"/>
          <w:sz w:val="20"/>
          <w:u w:val="single"/>
        </w:rPr>
      </w:pPr>
      <w:r w:rsidRPr="00535149">
        <w:rPr>
          <w:rFonts w:asciiTheme="minorHAnsi" w:hAnsiTheme="minorHAnsi" w:cstheme="minorHAnsi"/>
          <w:sz w:val="20"/>
          <w:u w:val="single"/>
        </w:rPr>
        <w:t>Award &amp; Recognition:</w:t>
      </w:r>
    </w:p>
    <w:p w14:paraId="0541B98C" w14:textId="77777777" w:rsidR="00FC775F" w:rsidRPr="00535149" w:rsidRDefault="00FC775F" w:rsidP="004E420F">
      <w:pPr>
        <w:numPr>
          <w:ilvl w:val="0"/>
          <w:numId w:val="4"/>
        </w:numPr>
        <w:suppressAutoHyphens w:val="0"/>
        <w:ind w:left="540"/>
        <w:jc w:val="both"/>
        <w:rPr>
          <w:rFonts w:asciiTheme="minorHAnsi" w:hAnsiTheme="minorHAnsi" w:cstheme="minorHAnsi"/>
          <w:sz w:val="20"/>
        </w:rPr>
      </w:pPr>
      <w:r w:rsidRPr="00535149">
        <w:rPr>
          <w:rFonts w:asciiTheme="minorHAnsi" w:hAnsiTheme="minorHAnsi" w:cstheme="minorHAnsi"/>
          <w:sz w:val="20"/>
        </w:rPr>
        <w:t>Received outs</w:t>
      </w:r>
      <w:r w:rsidR="00EE0F88" w:rsidRPr="00535149">
        <w:rPr>
          <w:rFonts w:asciiTheme="minorHAnsi" w:hAnsiTheme="minorHAnsi" w:cstheme="minorHAnsi"/>
          <w:sz w:val="20"/>
        </w:rPr>
        <w:t>tanding performer award in Aug’15</w:t>
      </w:r>
      <w:r w:rsidRPr="00535149">
        <w:rPr>
          <w:rFonts w:asciiTheme="minorHAnsi" w:hAnsiTheme="minorHAnsi" w:cstheme="minorHAnsi"/>
          <w:sz w:val="20"/>
        </w:rPr>
        <w:t xml:space="preserve"> for </w:t>
      </w:r>
      <w:r w:rsidR="00EE0F88" w:rsidRPr="00535149">
        <w:rPr>
          <w:rFonts w:asciiTheme="minorHAnsi" w:hAnsiTheme="minorHAnsi" w:cstheme="minorHAnsi"/>
          <w:sz w:val="20"/>
        </w:rPr>
        <w:t>CVO Application Migration</w:t>
      </w:r>
      <w:r w:rsidRPr="00535149">
        <w:rPr>
          <w:rFonts w:asciiTheme="minorHAnsi" w:hAnsiTheme="minorHAnsi" w:cstheme="minorHAnsi"/>
          <w:sz w:val="20"/>
        </w:rPr>
        <w:t xml:space="preserve"> project.</w:t>
      </w:r>
    </w:p>
    <w:p w14:paraId="4577F23F" w14:textId="77777777" w:rsidR="001C62CE" w:rsidRPr="00535149" w:rsidRDefault="001C62CE" w:rsidP="001C62CE">
      <w:pPr>
        <w:numPr>
          <w:ilvl w:val="0"/>
          <w:numId w:val="4"/>
        </w:numPr>
        <w:suppressAutoHyphens w:val="0"/>
        <w:ind w:left="540"/>
        <w:jc w:val="both"/>
        <w:rPr>
          <w:rFonts w:asciiTheme="minorHAnsi" w:hAnsiTheme="minorHAnsi" w:cstheme="minorHAnsi"/>
          <w:sz w:val="20"/>
        </w:rPr>
      </w:pPr>
      <w:r w:rsidRPr="00535149">
        <w:rPr>
          <w:rFonts w:asciiTheme="minorHAnsi" w:hAnsiTheme="minorHAnsi" w:cstheme="minorHAnsi"/>
          <w:sz w:val="20"/>
        </w:rPr>
        <w:t>Received “</w:t>
      </w:r>
      <w:r w:rsidRPr="00535149">
        <w:rPr>
          <w:rFonts w:asciiTheme="minorHAnsi" w:hAnsiTheme="minorHAnsi" w:cstheme="minorHAnsi"/>
          <w:b/>
          <w:sz w:val="20"/>
        </w:rPr>
        <w:t>Best Team</w:t>
      </w:r>
      <w:r w:rsidRPr="00535149">
        <w:rPr>
          <w:rFonts w:asciiTheme="minorHAnsi" w:hAnsiTheme="minorHAnsi" w:cstheme="minorHAnsi"/>
          <w:sz w:val="20"/>
        </w:rPr>
        <w:t xml:space="preserve">” award on Jan 2015 and Jan 2016, for our team work. </w:t>
      </w:r>
    </w:p>
    <w:p w14:paraId="2595322E" w14:textId="77777777" w:rsidR="001C62CE" w:rsidRPr="00535149" w:rsidRDefault="001C62CE" w:rsidP="001C62CE">
      <w:pPr>
        <w:numPr>
          <w:ilvl w:val="0"/>
          <w:numId w:val="4"/>
        </w:numPr>
        <w:suppressAutoHyphens w:val="0"/>
        <w:ind w:left="540"/>
        <w:jc w:val="both"/>
        <w:rPr>
          <w:rFonts w:asciiTheme="minorHAnsi" w:hAnsiTheme="minorHAnsi" w:cstheme="minorHAnsi"/>
          <w:sz w:val="20"/>
        </w:rPr>
      </w:pPr>
      <w:r w:rsidRPr="00535149">
        <w:rPr>
          <w:rFonts w:asciiTheme="minorHAnsi" w:hAnsiTheme="minorHAnsi" w:cstheme="minorHAnsi"/>
          <w:sz w:val="20"/>
        </w:rPr>
        <w:t>Got appreciation for the performance tuning of database load process.</w:t>
      </w:r>
    </w:p>
    <w:p w14:paraId="67B2D9A3" w14:textId="77777777" w:rsidR="00863D04" w:rsidRPr="00535149" w:rsidRDefault="004E420F" w:rsidP="00863D04">
      <w:pPr>
        <w:numPr>
          <w:ilvl w:val="0"/>
          <w:numId w:val="4"/>
        </w:numPr>
        <w:suppressAutoHyphens w:val="0"/>
        <w:ind w:left="540"/>
        <w:jc w:val="both"/>
        <w:rPr>
          <w:rFonts w:asciiTheme="minorHAnsi" w:hAnsiTheme="minorHAnsi" w:cstheme="minorHAnsi"/>
          <w:sz w:val="20"/>
        </w:rPr>
      </w:pPr>
      <w:r w:rsidRPr="00535149">
        <w:rPr>
          <w:rFonts w:asciiTheme="minorHAnsi" w:hAnsiTheme="minorHAnsi" w:cstheme="minorHAnsi"/>
          <w:sz w:val="20"/>
        </w:rPr>
        <w:t xml:space="preserve">Appreciation for </w:t>
      </w:r>
      <w:r w:rsidR="00EE0F88" w:rsidRPr="00535149">
        <w:rPr>
          <w:rFonts w:asciiTheme="minorHAnsi" w:hAnsiTheme="minorHAnsi" w:cstheme="minorHAnsi"/>
          <w:sz w:val="20"/>
        </w:rPr>
        <w:t>Portal Maintenance</w:t>
      </w:r>
      <w:r w:rsidR="00863D04" w:rsidRPr="00535149">
        <w:rPr>
          <w:rFonts w:asciiTheme="minorHAnsi" w:hAnsiTheme="minorHAnsi" w:cstheme="minorHAnsi"/>
          <w:sz w:val="20"/>
        </w:rPr>
        <w:t xml:space="preserve"> p</w:t>
      </w:r>
      <w:r w:rsidR="00EE0F88" w:rsidRPr="00535149">
        <w:rPr>
          <w:rFonts w:asciiTheme="minorHAnsi" w:hAnsiTheme="minorHAnsi" w:cstheme="minorHAnsi"/>
          <w:sz w:val="20"/>
        </w:rPr>
        <w:t xml:space="preserve">roject for developing complicated stories </w:t>
      </w:r>
      <w:r w:rsidR="00863D04" w:rsidRPr="00535149">
        <w:rPr>
          <w:rFonts w:asciiTheme="minorHAnsi" w:hAnsiTheme="minorHAnsi" w:cstheme="minorHAnsi"/>
          <w:sz w:val="20"/>
        </w:rPr>
        <w:t>with minimal processing time</w:t>
      </w:r>
      <w:r w:rsidRPr="00535149">
        <w:rPr>
          <w:rFonts w:asciiTheme="minorHAnsi" w:hAnsiTheme="minorHAnsi" w:cstheme="minorHAnsi"/>
          <w:sz w:val="20"/>
        </w:rPr>
        <w:t>.</w:t>
      </w:r>
    </w:p>
    <w:p w14:paraId="535434A1" w14:textId="77777777" w:rsidR="0087046C" w:rsidRPr="00535149" w:rsidRDefault="0087046C" w:rsidP="0087046C">
      <w:pPr>
        <w:suppressAutoHyphens w:val="0"/>
        <w:jc w:val="both"/>
        <w:rPr>
          <w:rFonts w:asciiTheme="minorHAnsi" w:hAnsiTheme="minorHAnsi" w:cstheme="minorHAnsi"/>
          <w:sz w:val="20"/>
        </w:rPr>
      </w:pPr>
    </w:p>
    <w:p w14:paraId="6073EC56" w14:textId="77777777" w:rsidR="0087046C" w:rsidRPr="00535149" w:rsidRDefault="0087046C" w:rsidP="0087046C">
      <w:pPr>
        <w:rPr>
          <w:rFonts w:asciiTheme="minorHAnsi" w:hAnsiTheme="minorHAnsi" w:cstheme="minorHAnsi"/>
          <w:b/>
          <w:sz w:val="20"/>
          <w:u w:val="single"/>
        </w:rPr>
      </w:pPr>
      <w:r w:rsidRPr="00535149">
        <w:rPr>
          <w:rFonts w:asciiTheme="minorHAnsi" w:hAnsiTheme="minorHAnsi" w:cstheme="minorHAnsi"/>
          <w:b/>
          <w:sz w:val="20"/>
          <w:u w:val="single"/>
        </w:rPr>
        <w:t>Training Conducted</w:t>
      </w:r>
      <w:r w:rsidR="004851D1" w:rsidRPr="00535149">
        <w:rPr>
          <w:rFonts w:asciiTheme="minorHAnsi" w:hAnsiTheme="minorHAnsi" w:cstheme="minorHAnsi"/>
          <w:b/>
          <w:sz w:val="20"/>
          <w:u w:val="single"/>
        </w:rPr>
        <w:t>:</w:t>
      </w:r>
    </w:p>
    <w:p w14:paraId="5A3E9601" w14:textId="77777777" w:rsidR="0087046C" w:rsidRPr="00535149" w:rsidRDefault="0087046C" w:rsidP="0087046C">
      <w:pPr>
        <w:rPr>
          <w:rFonts w:asciiTheme="minorHAnsi" w:hAnsiTheme="minorHAnsi" w:cstheme="minorHAnsi"/>
          <w:sz w:val="20"/>
        </w:rPr>
      </w:pPr>
    </w:p>
    <w:tbl>
      <w:tblPr>
        <w:tblW w:w="9000" w:type="dxa"/>
        <w:tblInd w:w="35" w:type="dxa"/>
        <w:tblLayout w:type="fixed"/>
        <w:tblCellMar>
          <w:left w:w="0" w:type="dxa"/>
          <w:right w:w="0" w:type="dxa"/>
        </w:tblCellMar>
        <w:tblLook w:val="0000" w:firstRow="0" w:lastRow="0" w:firstColumn="0" w:lastColumn="0" w:noHBand="0" w:noVBand="0"/>
      </w:tblPr>
      <w:tblGrid>
        <w:gridCol w:w="990"/>
        <w:gridCol w:w="2580"/>
        <w:gridCol w:w="2700"/>
        <w:gridCol w:w="1080"/>
        <w:gridCol w:w="1650"/>
      </w:tblGrid>
      <w:tr w:rsidR="0087046C" w:rsidRPr="00535149" w14:paraId="7780A6EA" w14:textId="77777777" w:rsidTr="002070F6">
        <w:tc>
          <w:tcPr>
            <w:tcW w:w="990" w:type="dxa"/>
            <w:tcBorders>
              <w:top w:val="single" w:sz="4" w:space="0" w:color="000000"/>
              <w:left w:val="single" w:sz="4" w:space="0" w:color="000000"/>
              <w:bottom w:val="single" w:sz="4" w:space="0" w:color="000000"/>
            </w:tcBorders>
          </w:tcPr>
          <w:p w14:paraId="2E0D7A62" w14:textId="77777777" w:rsidR="0087046C" w:rsidRPr="00535149" w:rsidRDefault="0087046C" w:rsidP="00B02D52">
            <w:pPr>
              <w:snapToGrid w:val="0"/>
              <w:rPr>
                <w:rFonts w:asciiTheme="minorHAnsi" w:hAnsiTheme="minorHAnsi" w:cstheme="minorHAnsi"/>
                <w:b/>
                <w:sz w:val="20"/>
              </w:rPr>
            </w:pPr>
            <w:r w:rsidRPr="00535149">
              <w:rPr>
                <w:rFonts w:asciiTheme="minorHAnsi" w:hAnsiTheme="minorHAnsi" w:cstheme="minorHAnsi"/>
                <w:b/>
                <w:sz w:val="20"/>
              </w:rPr>
              <w:t>Year</w:t>
            </w:r>
          </w:p>
        </w:tc>
        <w:tc>
          <w:tcPr>
            <w:tcW w:w="2580" w:type="dxa"/>
            <w:tcBorders>
              <w:top w:val="single" w:sz="4" w:space="0" w:color="000000"/>
              <w:left w:val="single" w:sz="4" w:space="0" w:color="000000"/>
              <w:bottom w:val="single" w:sz="4" w:space="0" w:color="000000"/>
            </w:tcBorders>
          </w:tcPr>
          <w:p w14:paraId="561CC928" w14:textId="77777777" w:rsidR="0087046C" w:rsidRPr="00535149" w:rsidRDefault="0087046C" w:rsidP="00B02D52">
            <w:pPr>
              <w:snapToGrid w:val="0"/>
              <w:rPr>
                <w:rFonts w:asciiTheme="minorHAnsi" w:hAnsiTheme="minorHAnsi" w:cstheme="minorHAnsi"/>
                <w:b/>
                <w:sz w:val="20"/>
              </w:rPr>
            </w:pPr>
            <w:r w:rsidRPr="00535149">
              <w:rPr>
                <w:rFonts w:asciiTheme="minorHAnsi" w:hAnsiTheme="minorHAnsi" w:cstheme="minorHAnsi"/>
                <w:b/>
                <w:sz w:val="20"/>
              </w:rPr>
              <w:t>Title</w:t>
            </w:r>
          </w:p>
        </w:tc>
        <w:tc>
          <w:tcPr>
            <w:tcW w:w="2700" w:type="dxa"/>
            <w:tcBorders>
              <w:top w:val="single" w:sz="4" w:space="0" w:color="000000"/>
              <w:left w:val="single" w:sz="4" w:space="0" w:color="000000"/>
              <w:bottom w:val="single" w:sz="4" w:space="0" w:color="000000"/>
            </w:tcBorders>
          </w:tcPr>
          <w:p w14:paraId="295DEF48" w14:textId="77777777" w:rsidR="0087046C" w:rsidRPr="00535149" w:rsidRDefault="0087046C" w:rsidP="00B02D52">
            <w:pPr>
              <w:snapToGrid w:val="0"/>
              <w:rPr>
                <w:rFonts w:asciiTheme="minorHAnsi" w:hAnsiTheme="minorHAnsi" w:cstheme="minorHAnsi"/>
                <w:b/>
                <w:sz w:val="20"/>
              </w:rPr>
            </w:pPr>
            <w:r w:rsidRPr="00535149">
              <w:rPr>
                <w:rFonts w:asciiTheme="minorHAnsi" w:hAnsiTheme="minorHAnsi" w:cstheme="minorHAnsi"/>
                <w:b/>
                <w:sz w:val="20"/>
              </w:rPr>
              <w:t>Presented To</w:t>
            </w:r>
          </w:p>
        </w:tc>
        <w:tc>
          <w:tcPr>
            <w:tcW w:w="1080" w:type="dxa"/>
            <w:tcBorders>
              <w:top w:val="single" w:sz="4" w:space="0" w:color="000000"/>
              <w:left w:val="single" w:sz="4" w:space="0" w:color="000000"/>
              <w:bottom w:val="single" w:sz="4" w:space="0" w:color="000000"/>
            </w:tcBorders>
          </w:tcPr>
          <w:p w14:paraId="13B15847" w14:textId="77777777" w:rsidR="0087046C" w:rsidRPr="00535149" w:rsidRDefault="0087046C" w:rsidP="00B02D52">
            <w:pPr>
              <w:snapToGrid w:val="0"/>
              <w:rPr>
                <w:rFonts w:asciiTheme="minorHAnsi" w:hAnsiTheme="minorHAnsi" w:cstheme="minorHAnsi"/>
                <w:b/>
                <w:sz w:val="20"/>
              </w:rPr>
            </w:pPr>
            <w:r w:rsidRPr="00535149">
              <w:rPr>
                <w:rFonts w:asciiTheme="minorHAnsi" w:hAnsiTheme="minorHAnsi" w:cstheme="minorHAnsi"/>
                <w:b/>
                <w:sz w:val="20"/>
              </w:rPr>
              <w:t>Location</w:t>
            </w:r>
          </w:p>
        </w:tc>
        <w:tc>
          <w:tcPr>
            <w:tcW w:w="1650" w:type="dxa"/>
            <w:tcBorders>
              <w:top w:val="single" w:sz="4" w:space="0" w:color="000000"/>
              <w:left w:val="single" w:sz="4" w:space="0" w:color="000000"/>
              <w:bottom w:val="single" w:sz="4" w:space="0" w:color="000000"/>
              <w:right w:val="single" w:sz="4" w:space="0" w:color="000000"/>
            </w:tcBorders>
          </w:tcPr>
          <w:p w14:paraId="15945B56" w14:textId="77777777" w:rsidR="0087046C" w:rsidRPr="00535149" w:rsidRDefault="0087046C" w:rsidP="00B02D52">
            <w:pPr>
              <w:snapToGrid w:val="0"/>
              <w:rPr>
                <w:rFonts w:asciiTheme="minorHAnsi" w:hAnsiTheme="minorHAnsi" w:cstheme="minorHAnsi"/>
                <w:b/>
                <w:sz w:val="20"/>
              </w:rPr>
            </w:pPr>
            <w:r w:rsidRPr="00535149">
              <w:rPr>
                <w:rFonts w:asciiTheme="minorHAnsi" w:hAnsiTheme="minorHAnsi" w:cstheme="minorHAnsi"/>
                <w:b/>
                <w:sz w:val="20"/>
              </w:rPr>
              <w:t>Organized By</w:t>
            </w:r>
          </w:p>
        </w:tc>
      </w:tr>
      <w:tr w:rsidR="0087046C" w:rsidRPr="00535149" w14:paraId="552E686C" w14:textId="77777777" w:rsidTr="002070F6">
        <w:tc>
          <w:tcPr>
            <w:tcW w:w="990" w:type="dxa"/>
            <w:tcBorders>
              <w:top w:val="single" w:sz="4" w:space="0" w:color="000000"/>
              <w:left w:val="single" w:sz="4" w:space="0" w:color="000000"/>
              <w:bottom w:val="single" w:sz="4" w:space="0" w:color="000000"/>
            </w:tcBorders>
          </w:tcPr>
          <w:p w14:paraId="1D905373"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2014</w:t>
            </w:r>
          </w:p>
        </w:tc>
        <w:tc>
          <w:tcPr>
            <w:tcW w:w="2580" w:type="dxa"/>
            <w:tcBorders>
              <w:top w:val="single" w:sz="4" w:space="0" w:color="000000"/>
              <w:left w:val="single" w:sz="4" w:space="0" w:color="000000"/>
              <w:bottom w:val="single" w:sz="4" w:space="0" w:color="000000"/>
            </w:tcBorders>
          </w:tcPr>
          <w:p w14:paraId="44DE20BE"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CVO Applications</w:t>
            </w:r>
          </w:p>
        </w:tc>
        <w:tc>
          <w:tcPr>
            <w:tcW w:w="2700" w:type="dxa"/>
            <w:tcBorders>
              <w:top w:val="single" w:sz="4" w:space="0" w:color="000000"/>
              <w:left w:val="single" w:sz="4" w:space="0" w:color="000000"/>
              <w:bottom w:val="single" w:sz="4" w:space="0" w:color="000000"/>
            </w:tcBorders>
          </w:tcPr>
          <w:p w14:paraId="189AFB2F"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Liberty Mutual CVO Migration- New Employees</w:t>
            </w:r>
          </w:p>
        </w:tc>
        <w:tc>
          <w:tcPr>
            <w:tcW w:w="1080" w:type="dxa"/>
            <w:tcBorders>
              <w:top w:val="single" w:sz="4" w:space="0" w:color="000000"/>
              <w:left w:val="single" w:sz="4" w:space="0" w:color="000000"/>
              <w:bottom w:val="single" w:sz="4" w:space="0" w:color="000000"/>
            </w:tcBorders>
          </w:tcPr>
          <w:p w14:paraId="0CA2EB9B"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Chennai</w:t>
            </w:r>
          </w:p>
        </w:tc>
        <w:tc>
          <w:tcPr>
            <w:tcW w:w="1650" w:type="dxa"/>
            <w:tcBorders>
              <w:top w:val="single" w:sz="4" w:space="0" w:color="000000"/>
              <w:left w:val="single" w:sz="4" w:space="0" w:color="000000"/>
              <w:bottom w:val="single" w:sz="4" w:space="0" w:color="000000"/>
              <w:right w:val="single" w:sz="4" w:space="0" w:color="000000"/>
            </w:tcBorders>
          </w:tcPr>
          <w:p w14:paraId="61354F41"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0F4593DC" w14:textId="77777777" w:rsidTr="002070F6">
        <w:tc>
          <w:tcPr>
            <w:tcW w:w="990" w:type="dxa"/>
            <w:tcBorders>
              <w:top w:val="single" w:sz="4" w:space="0" w:color="000000"/>
              <w:left w:val="single" w:sz="4" w:space="0" w:color="000000"/>
              <w:bottom w:val="single" w:sz="4" w:space="0" w:color="000000"/>
            </w:tcBorders>
          </w:tcPr>
          <w:p w14:paraId="7068E214"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2016</w:t>
            </w:r>
          </w:p>
        </w:tc>
        <w:tc>
          <w:tcPr>
            <w:tcW w:w="2580" w:type="dxa"/>
            <w:tcBorders>
              <w:top w:val="single" w:sz="4" w:space="0" w:color="000000"/>
              <w:left w:val="single" w:sz="4" w:space="0" w:color="000000"/>
              <w:bottom w:val="single" w:sz="4" w:space="0" w:color="000000"/>
            </w:tcBorders>
          </w:tcPr>
          <w:p w14:paraId="02B61A39"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 xml:space="preserve">MVC Architecture </w:t>
            </w:r>
          </w:p>
        </w:tc>
        <w:tc>
          <w:tcPr>
            <w:tcW w:w="2700" w:type="dxa"/>
            <w:tcBorders>
              <w:top w:val="single" w:sz="4" w:space="0" w:color="000000"/>
              <w:left w:val="single" w:sz="4" w:space="0" w:color="000000"/>
              <w:bottom w:val="single" w:sz="4" w:space="0" w:color="000000"/>
            </w:tcBorders>
          </w:tcPr>
          <w:p w14:paraId="1F18A10D"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 xml:space="preserve">Liberty Mutual </w:t>
            </w:r>
            <w:proofErr w:type="gramStart"/>
            <w:r w:rsidRPr="00535149">
              <w:rPr>
                <w:rFonts w:asciiTheme="minorHAnsi" w:hAnsiTheme="minorHAnsi" w:cstheme="minorHAnsi"/>
                <w:sz w:val="20"/>
              </w:rPr>
              <w:t>-  New</w:t>
            </w:r>
            <w:proofErr w:type="gramEnd"/>
            <w:r w:rsidRPr="00535149">
              <w:rPr>
                <w:rFonts w:asciiTheme="minorHAnsi" w:hAnsiTheme="minorHAnsi" w:cstheme="minorHAnsi"/>
                <w:sz w:val="20"/>
              </w:rPr>
              <w:t xml:space="preserve"> Employees</w:t>
            </w:r>
          </w:p>
        </w:tc>
        <w:tc>
          <w:tcPr>
            <w:tcW w:w="1080" w:type="dxa"/>
            <w:tcBorders>
              <w:top w:val="single" w:sz="4" w:space="0" w:color="000000"/>
              <w:left w:val="single" w:sz="4" w:space="0" w:color="000000"/>
              <w:bottom w:val="single" w:sz="4" w:space="0" w:color="000000"/>
            </w:tcBorders>
          </w:tcPr>
          <w:p w14:paraId="0EE726E0"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Chennai</w:t>
            </w:r>
          </w:p>
        </w:tc>
        <w:tc>
          <w:tcPr>
            <w:tcW w:w="1650" w:type="dxa"/>
            <w:tcBorders>
              <w:top w:val="single" w:sz="4" w:space="0" w:color="000000"/>
              <w:left w:val="single" w:sz="4" w:space="0" w:color="000000"/>
              <w:bottom w:val="single" w:sz="4" w:space="0" w:color="000000"/>
              <w:right w:val="single" w:sz="4" w:space="0" w:color="000000"/>
            </w:tcBorders>
          </w:tcPr>
          <w:p w14:paraId="54CB1DDD"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6DB69B2F" w14:textId="77777777" w:rsidTr="002070F6">
        <w:tc>
          <w:tcPr>
            <w:tcW w:w="990" w:type="dxa"/>
            <w:tcBorders>
              <w:top w:val="single" w:sz="4" w:space="0" w:color="000000"/>
              <w:left w:val="single" w:sz="4" w:space="0" w:color="000000"/>
              <w:bottom w:val="single" w:sz="4" w:space="0" w:color="000000"/>
            </w:tcBorders>
          </w:tcPr>
          <w:p w14:paraId="7B4619F6"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 xml:space="preserve">2016 </w:t>
            </w:r>
          </w:p>
        </w:tc>
        <w:tc>
          <w:tcPr>
            <w:tcW w:w="2580" w:type="dxa"/>
            <w:tcBorders>
              <w:top w:val="single" w:sz="4" w:space="0" w:color="000000"/>
              <w:left w:val="single" w:sz="4" w:space="0" w:color="000000"/>
              <w:bottom w:val="single" w:sz="4" w:space="0" w:color="000000"/>
            </w:tcBorders>
          </w:tcPr>
          <w:p w14:paraId="4B5EF7AA" w14:textId="77777777" w:rsidR="0087046C" w:rsidRPr="00535149" w:rsidRDefault="00666A9F" w:rsidP="002070F6">
            <w:pPr>
              <w:rPr>
                <w:rFonts w:asciiTheme="minorHAnsi" w:hAnsiTheme="minorHAnsi" w:cstheme="minorHAnsi"/>
                <w:sz w:val="20"/>
              </w:rPr>
            </w:pPr>
            <w:r w:rsidRPr="00535149">
              <w:rPr>
                <w:rFonts w:asciiTheme="minorHAnsi" w:hAnsiTheme="minorHAnsi" w:cstheme="minorHAnsi"/>
                <w:sz w:val="20"/>
              </w:rPr>
              <w:t>ShareP</w:t>
            </w:r>
            <w:r w:rsidR="0087046C" w:rsidRPr="00535149">
              <w:rPr>
                <w:rFonts w:asciiTheme="minorHAnsi" w:hAnsiTheme="minorHAnsi" w:cstheme="minorHAnsi"/>
                <w:sz w:val="20"/>
              </w:rPr>
              <w:t>oint 2013 with knockout JS</w:t>
            </w:r>
          </w:p>
        </w:tc>
        <w:tc>
          <w:tcPr>
            <w:tcW w:w="2700" w:type="dxa"/>
            <w:tcBorders>
              <w:top w:val="single" w:sz="4" w:space="0" w:color="000000"/>
              <w:left w:val="single" w:sz="4" w:space="0" w:color="000000"/>
              <w:bottom w:val="single" w:sz="4" w:space="0" w:color="000000"/>
            </w:tcBorders>
          </w:tcPr>
          <w:p w14:paraId="155013FF"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 xml:space="preserve">Liberty Mutual </w:t>
            </w:r>
            <w:proofErr w:type="gramStart"/>
            <w:r w:rsidRPr="00535149">
              <w:rPr>
                <w:rFonts w:asciiTheme="minorHAnsi" w:hAnsiTheme="minorHAnsi" w:cstheme="minorHAnsi"/>
                <w:sz w:val="20"/>
              </w:rPr>
              <w:t>-  New</w:t>
            </w:r>
            <w:proofErr w:type="gramEnd"/>
            <w:r w:rsidRPr="00535149">
              <w:rPr>
                <w:rFonts w:asciiTheme="minorHAnsi" w:hAnsiTheme="minorHAnsi" w:cstheme="minorHAnsi"/>
                <w:sz w:val="20"/>
              </w:rPr>
              <w:t xml:space="preserve"> Employees</w:t>
            </w:r>
          </w:p>
        </w:tc>
        <w:tc>
          <w:tcPr>
            <w:tcW w:w="1080" w:type="dxa"/>
            <w:tcBorders>
              <w:top w:val="single" w:sz="4" w:space="0" w:color="000000"/>
              <w:left w:val="single" w:sz="4" w:space="0" w:color="000000"/>
              <w:bottom w:val="single" w:sz="4" w:space="0" w:color="000000"/>
            </w:tcBorders>
          </w:tcPr>
          <w:p w14:paraId="3C1BCBF1" w14:textId="77777777" w:rsidR="0087046C" w:rsidRPr="00535149" w:rsidRDefault="002D277C" w:rsidP="002070F6">
            <w:pPr>
              <w:rPr>
                <w:rFonts w:asciiTheme="minorHAnsi" w:hAnsiTheme="minorHAnsi" w:cstheme="minorHAnsi"/>
                <w:sz w:val="20"/>
              </w:rPr>
            </w:pPr>
            <w:r w:rsidRPr="00535149">
              <w:rPr>
                <w:rFonts w:asciiTheme="minorHAnsi" w:hAnsiTheme="minorHAnsi" w:cstheme="minorHAnsi"/>
                <w:sz w:val="20"/>
              </w:rPr>
              <w:t>Seattle</w:t>
            </w:r>
          </w:p>
        </w:tc>
        <w:tc>
          <w:tcPr>
            <w:tcW w:w="1650" w:type="dxa"/>
            <w:tcBorders>
              <w:top w:val="single" w:sz="4" w:space="0" w:color="000000"/>
              <w:left w:val="single" w:sz="4" w:space="0" w:color="000000"/>
              <w:bottom w:val="single" w:sz="4" w:space="0" w:color="000000"/>
              <w:right w:val="single" w:sz="4" w:space="0" w:color="000000"/>
            </w:tcBorders>
          </w:tcPr>
          <w:p w14:paraId="116BC022" w14:textId="77777777" w:rsidR="0087046C" w:rsidRPr="00535149" w:rsidRDefault="0087046C" w:rsidP="002070F6">
            <w:pPr>
              <w:rPr>
                <w:rFonts w:asciiTheme="minorHAnsi" w:hAnsiTheme="minorHAnsi" w:cstheme="minorHAnsi"/>
                <w:sz w:val="20"/>
              </w:rPr>
            </w:pPr>
            <w:r w:rsidRPr="00535149">
              <w:rPr>
                <w:rFonts w:asciiTheme="minorHAnsi" w:hAnsiTheme="minorHAnsi" w:cstheme="minorHAnsi"/>
                <w:sz w:val="20"/>
              </w:rPr>
              <w:t>TCS</w:t>
            </w:r>
          </w:p>
        </w:tc>
      </w:tr>
      <w:tr w:rsidR="002D277C" w:rsidRPr="00535149" w14:paraId="5FA886DA" w14:textId="77777777" w:rsidTr="002070F6">
        <w:tc>
          <w:tcPr>
            <w:tcW w:w="990" w:type="dxa"/>
            <w:tcBorders>
              <w:top w:val="single" w:sz="4" w:space="0" w:color="000000"/>
              <w:left w:val="single" w:sz="4" w:space="0" w:color="000000"/>
              <w:bottom w:val="single" w:sz="4" w:space="0" w:color="000000"/>
            </w:tcBorders>
          </w:tcPr>
          <w:p w14:paraId="116C5B2E" w14:textId="77777777" w:rsidR="002D277C" w:rsidRPr="00535149" w:rsidRDefault="002D277C" w:rsidP="002070F6">
            <w:pPr>
              <w:rPr>
                <w:rFonts w:asciiTheme="minorHAnsi" w:hAnsiTheme="minorHAnsi" w:cstheme="minorHAnsi"/>
                <w:sz w:val="20"/>
              </w:rPr>
            </w:pPr>
            <w:r w:rsidRPr="00535149">
              <w:rPr>
                <w:rFonts w:asciiTheme="minorHAnsi" w:hAnsiTheme="minorHAnsi" w:cstheme="minorHAnsi"/>
                <w:sz w:val="20"/>
              </w:rPr>
              <w:t>2018</w:t>
            </w:r>
          </w:p>
        </w:tc>
        <w:tc>
          <w:tcPr>
            <w:tcW w:w="2580" w:type="dxa"/>
            <w:tcBorders>
              <w:top w:val="single" w:sz="4" w:space="0" w:color="000000"/>
              <w:left w:val="single" w:sz="4" w:space="0" w:color="000000"/>
              <w:bottom w:val="single" w:sz="4" w:space="0" w:color="000000"/>
            </w:tcBorders>
          </w:tcPr>
          <w:p w14:paraId="04F2A5FE" w14:textId="77777777" w:rsidR="002D277C" w:rsidRPr="00535149" w:rsidRDefault="002D277C" w:rsidP="002070F6">
            <w:pPr>
              <w:rPr>
                <w:rFonts w:asciiTheme="minorHAnsi" w:hAnsiTheme="minorHAnsi" w:cstheme="minorHAnsi"/>
                <w:sz w:val="20"/>
              </w:rPr>
            </w:pPr>
            <w:r w:rsidRPr="00535149">
              <w:rPr>
                <w:rFonts w:asciiTheme="minorHAnsi" w:hAnsiTheme="minorHAnsi" w:cstheme="minorHAnsi"/>
                <w:sz w:val="20"/>
              </w:rPr>
              <w:t>Angular JS</w:t>
            </w:r>
          </w:p>
        </w:tc>
        <w:tc>
          <w:tcPr>
            <w:tcW w:w="2700" w:type="dxa"/>
            <w:tcBorders>
              <w:top w:val="single" w:sz="4" w:space="0" w:color="000000"/>
              <w:left w:val="single" w:sz="4" w:space="0" w:color="000000"/>
              <w:bottom w:val="single" w:sz="4" w:space="0" w:color="000000"/>
            </w:tcBorders>
          </w:tcPr>
          <w:p w14:paraId="6BD6B02D" w14:textId="77777777" w:rsidR="002D277C" w:rsidRPr="00535149" w:rsidRDefault="002D277C" w:rsidP="002070F6">
            <w:pPr>
              <w:rPr>
                <w:rFonts w:asciiTheme="minorHAnsi" w:hAnsiTheme="minorHAnsi" w:cstheme="minorHAnsi"/>
                <w:sz w:val="20"/>
              </w:rPr>
            </w:pPr>
            <w:r w:rsidRPr="00535149">
              <w:rPr>
                <w:rFonts w:asciiTheme="minorHAnsi" w:hAnsiTheme="minorHAnsi" w:cstheme="minorHAnsi"/>
                <w:sz w:val="20"/>
              </w:rPr>
              <w:t xml:space="preserve"> AAA Insurance</w:t>
            </w:r>
          </w:p>
        </w:tc>
        <w:tc>
          <w:tcPr>
            <w:tcW w:w="1080" w:type="dxa"/>
            <w:tcBorders>
              <w:top w:val="single" w:sz="4" w:space="0" w:color="000000"/>
              <w:left w:val="single" w:sz="4" w:space="0" w:color="000000"/>
              <w:bottom w:val="single" w:sz="4" w:space="0" w:color="000000"/>
            </w:tcBorders>
          </w:tcPr>
          <w:p w14:paraId="2631A350" w14:textId="77777777" w:rsidR="002D277C" w:rsidRPr="00535149" w:rsidRDefault="002D277C" w:rsidP="002070F6">
            <w:pPr>
              <w:rPr>
                <w:rFonts w:asciiTheme="minorHAnsi" w:hAnsiTheme="minorHAnsi" w:cstheme="minorHAnsi"/>
                <w:sz w:val="20"/>
              </w:rPr>
            </w:pPr>
            <w:r w:rsidRPr="00535149">
              <w:rPr>
                <w:rFonts w:asciiTheme="minorHAnsi" w:hAnsiTheme="minorHAnsi" w:cstheme="minorHAnsi"/>
                <w:sz w:val="20"/>
              </w:rPr>
              <w:t>Tampa</w:t>
            </w:r>
          </w:p>
        </w:tc>
        <w:tc>
          <w:tcPr>
            <w:tcW w:w="1650" w:type="dxa"/>
            <w:tcBorders>
              <w:top w:val="single" w:sz="4" w:space="0" w:color="000000"/>
              <w:left w:val="single" w:sz="4" w:space="0" w:color="000000"/>
              <w:bottom w:val="single" w:sz="4" w:space="0" w:color="000000"/>
              <w:right w:val="single" w:sz="4" w:space="0" w:color="000000"/>
            </w:tcBorders>
          </w:tcPr>
          <w:p w14:paraId="5952FC5E" w14:textId="77777777" w:rsidR="002D277C" w:rsidRPr="00535149" w:rsidRDefault="002D277C" w:rsidP="002070F6">
            <w:pPr>
              <w:rPr>
                <w:rFonts w:asciiTheme="minorHAnsi" w:hAnsiTheme="minorHAnsi" w:cstheme="minorHAnsi"/>
                <w:sz w:val="20"/>
              </w:rPr>
            </w:pPr>
            <w:r w:rsidRPr="00535149">
              <w:rPr>
                <w:rFonts w:asciiTheme="minorHAnsi" w:hAnsiTheme="minorHAnsi" w:cstheme="minorHAnsi"/>
                <w:sz w:val="20"/>
              </w:rPr>
              <w:t>TCS</w:t>
            </w:r>
          </w:p>
        </w:tc>
      </w:tr>
    </w:tbl>
    <w:p w14:paraId="5F4A37D4" w14:textId="77777777" w:rsidR="0087046C" w:rsidRPr="00535149" w:rsidRDefault="0087046C" w:rsidP="0087046C">
      <w:pPr>
        <w:suppressAutoHyphens w:val="0"/>
        <w:jc w:val="both"/>
        <w:rPr>
          <w:rFonts w:asciiTheme="minorHAnsi" w:hAnsiTheme="minorHAnsi" w:cstheme="minorHAnsi"/>
          <w:sz w:val="20"/>
        </w:rPr>
      </w:pPr>
    </w:p>
    <w:p w14:paraId="3D4CA9AA" w14:textId="77777777" w:rsidR="00B67B85" w:rsidRPr="00535149" w:rsidRDefault="00B67B85" w:rsidP="00B67B85">
      <w:pPr>
        <w:rPr>
          <w:rFonts w:asciiTheme="minorHAnsi" w:hAnsiTheme="minorHAnsi" w:cstheme="minorHAnsi"/>
          <w:b/>
          <w:sz w:val="20"/>
          <w:u w:val="single"/>
        </w:rPr>
      </w:pPr>
      <w:r w:rsidRPr="00535149">
        <w:rPr>
          <w:rFonts w:asciiTheme="minorHAnsi" w:hAnsiTheme="minorHAnsi" w:cstheme="minorHAnsi"/>
          <w:b/>
          <w:sz w:val="20"/>
          <w:u w:val="single"/>
        </w:rPr>
        <w:t>Affiliations</w:t>
      </w:r>
    </w:p>
    <w:p w14:paraId="4115BCF1" w14:textId="77777777" w:rsidR="00B67B85" w:rsidRPr="00535149" w:rsidRDefault="00B67B85" w:rsidP="00B67B85">
      <w:pPr>
        <w:spacing w:after="120"/>
        <w:rPr>
          <w:rFonts w:asciiTheme="minorHAnsi" w:hAnsiTheme="minorHAnsi" w:cstheme="minorHAnsi"/>
          <w:sz w:val="20"/>
        </w:rPr>
      </w:pPr>
    </w:p>
    <w:tbl>
      <w:tblPr>
        <w:tblW w:w="958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89"/>
        <w:gridCol w:w="3194"/>
      </w:tblGrid>
      <w:tr w:rsidR="00B67B85" w:rsidRPr="00535149" w14:paraId="25368A6D" w14:textId="77777777" w:rsidTr="006669C3">
        <w:trPr>
          <w:trHeight w:val="386"/>
        </w:trPr>
        <w:tc>
          <w:tcPr>
            <w:tcW w:w="6389" w:type="dxa"/>
            <w:tcBorders>
              <w:top w:val="single" w:sz="4" w:space="0" w:color="auto"/>
              <w:left w:val="single" w:sz="4" w:space="0" w:color="auto"/>
              <w:bottom w:val="single" w:sz="4" w:space="0" w:color="auto"/>
              <w:right w:val="single" w:sz="4" w:space="0" w:color="auto"/>
            </w:tcBorders>
          </w:tcPr>
          <w:p w14:paraId="79FE4FC0"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t>Professional Society / Certification</w:t>
            </w:r>
          </w:p>
        </w:tc>
        <w:tc>
          <w:tcPr>
            <w:tcW w:w="3194" w:type="dxa"/>
            <w:tcBorders>
              <w:top w:val="single" w:sz="4" w:space="0" w:color="auto"/>
              <w:left w:val="single" w:sz="4" w:space="0" w:color="auto"/>
              <w:bottom w:val="single" w:sz="4" w:space="0" w:color="auto"/>
              <w:right w:val="single" w:sz="4" w:space="0" w:color="auto"/>
            </w:tcBorders>
          </w:tcPr>
          <w:p w14:paraId="2C466FAA"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t>Member Since / Date Certified</w:t>
            </w:r>
          </w:p>
        </w:tc>
      </w:tr>
      <w:tr w:rsidR="00B67B85" w:rsidRPr="00535149" w14:paraId="666B3859" w14:textId="77777777" w:rsidTr="006669C3">
        <w:trPr>
          <w:trHeight w:val="616"/>
        </w:trPr>
        <w:tc>
          <w:tcPr>
            <w:tcW w:w="6389" w:type="dxa"/>
            <w:tcBorders>
              <w:top w:val="single" w:sz="4" w:space="0" w:color="auto"/>
              <w:left w:val="single" w:sz="4" w:space="0" w:color="auto"/>
              <w:bottom w:val="single" w:sz="4" w:space="0" w:color="auto"/>
              <w:right w:val="single" w:sz="4" w:space="0" w:color="auto"/>
            </w:tcBorders>
          </w:tcPr>
          <w:p w14:paraId="38693DE2"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t>Healthcare AHM250 Domain Certified</w:t>
            </w:r>
          </w:p>
        </w:tc>
        <w:tc>
          <w:tcPr>
            <w:tcW w:w="3194" w:type="dxa"/>
            <w:tcBorders>
              <w:top w:val="single" w:sz="4" w:space="0" w:color="auto"/>
              <w:left w:val="single" w:sz="4" w:space="0" w:color="auto"/>
              <w:bottom w:val="single" w:sz="4" w:space="0" w:color="auto"/>
              <w:right w:val="single" w:sz="4" w:space="0" w:color="auto"/>
            </w:tcBorders>
          </w:tcPr>
          <w:p w14:paraId="3877C91D"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t>17-May-2013</w:t>
            </w:r>
          </w:p>
        </w:tc>
      </w:tr>
      <w:tr w:rsidR="00B67B85" w:rsidRPr="00535149" w14:paraId="6888631C" w14:textId="77777777" w:rsidTr="006669C3">
        <w:trPr>
          <w:trHeight w:val="616"/>
        </w:trPr>
        <w:tc>
          <w:tcPr>
            <w:tcW w:w="6389" w:type="dxa"/>
            <w:tcBorders>
              <w:top w:val="single" w:sz="4" w:space="0" w:color="auto"/>
              <w:left w:val="single" w:sz="4" w:space="0" w:color="auto"/>
              <w:bottom w:val="single" w:sz="4" w:space="0" w:color="auto"/>
              <w:right w:val="single" w:sz="4" w:space="0" w:color="auto"/>
            </w:tcBorders>
          </w:tcPr>
          <w:p w14:paraId="3A5D8DDE"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t>Angular2 Essential Training Certified</w:t>
            </w:r>
          </w:p>
        </w:tc>
        <w:tc>
          <w:tcPr>
            <w:tcW w:w="3194" w:type="dxa"/>
            <w:tcBorders>
              <w:top w:val="single" w:sz="4" w:space="0" w:color="auto"/>
              <w:left w:val="single" w:sz="4" w:space="0" w:color="auto"/>
              <w:bottom w:val="single" w:sz="4" w:space="0" w:color="auto"/>
              <w:right w:val="single" w:sz="4" w:space="0" w:color="auto"/>
            </w:tcBorders>
          </w:tcPr>
          <w:p w14:paraId="321847D4"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t>09-Jun-2017</w:t>
            </w:r>
          </w:p>
        </w:tc>
      </w:tr>
      <w:tr w:rsidR="00B67B85" w:rsidRPr="00535149" w14:paraId="4E3732A1" w14:textId="77777777" w:rsidTr="006669C3">
        <w:trPr>
          <w:trHeight w:val="616"/>
        </w:trPr>
        <w:tc>
          <w:tcPr>
            <w:tcW w:w="6389" w:type="dxa"/>
            <w:tcBorders>
              <w:top w:val="single" w:sz="4" w:space="0" w:color="auto"/>
              <w:left w:val="single" w:sz="4" w:space="0" w:color="auto"/>
              <w:bottom w:val="single" w:sz="4" w:space="0" w:color="auto"/>
              <w:right w:val="single" w:sz="4" w:space="0" w:color="auto"/>
            </w:tcBorders>
          </w:tcPr>
          <w:p w14:paraId="534F13DE"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lastRenderedPageBreak/>
              <w:t>Node JS Essential Training Certified</w:t>
            </w:r>
          </w:p>
        </w:tc>
        <w:tc>
          <w:tcPr>
            <w:tcW w:w="3194" w:type="dxa"/>
            <w:tcBorders>
              <w:top w:val="single" w:sz="4" w:space="0" w:color="auto"/>
              <w:left w:val="single" w:sz="4" w:space="0" w:color="auto"/>
              <w:bottom w:val="single" w:sz="4" w:space="0" w:color="auto"/>
              <w:right w:val="single" w:sz="4" w:space="0" w:color="auto"/>
            </w:tcBorders>
          </w:tcPr>
          <w:p w14:paraId="1BBA1EAA" w14:textId="77777777" w:rsidR="00B67B85" w:rsidRPr="00535149" w:rsidRDefault="00B67B85" w:rsidP="00B67B85">
            <w:pPr>
              <w:rPr>
                <w:rFonts w:asciiTheme="minorHAnsi" w:hAnsiTheme="minorHAnsi" w:cstheme="minorHAnsi"/>
                <w:sz w:val="20"/>
              </w:rPr>
            </w:pPr>
            <w:r w:rsidRPr="00535149">
              <w:rPr>
                <w:rFonts w:asciiTheme="minorHAnsi" w:hAnsiTheme="minorHAnsi" w:cstheme="minorHAnsi"/>
                <w:sz w:val="20"/>
              </w:rPr>
              <w:t>28-Feb-2018</w:t>
            </w:r>
          </w:p>
        </w:tc>
      </w:tr>
    </w:tbl>
    <w:p w14:paraId="369E2048" w14:textId="77777777" w:rsidR="00B02D52" w:rsidRPr="00535149" w:rsidRDefault="00B02D52" w:rsidP="0087046C">
      <w:pPr>
        <w:suppressAutoHyphens w:val="0"/>
        <w:jc w:val="both"/>
        <w:rPr>
          <w:rFonts w:asciiTheme="minorHAnsi" w:hAnsiTheme="minorHAnsi" w:cstheme="minorHAnsi"/>
          <w:sz w:val="20"/>
        </w:rPr>
      </w:pPr>
    </w:p>
    <w:p w14:paraId="6B49432B" w14:textId="77777777" w:rsidR="0087046C" w:rsidRPr="00535149" w:rsidRDefault="0087046C" w:rsidP="0087046C">
      <w:pPr>
        <w:suppressAutoHyphens w:val="0"/>
        <w:jc w:val="both"/>
        <w:rPr>
          <w:rFonts w:asciiTheme="minorHAnsi" w:hAnsiTheme="minorHAnsi" w:cstheme="minorHAnsi"/>
          <w:sz w:val="20"/>
        </w:rPr>
      </w:pPr>
    </w:p>
    <w:p w14:paraId="74A2C0BA" w14:textId="77777777" w:rsidR="0087046C" w:rsidRPr="00535149" w:rsidRDefault="0087046C" w:rsidP="0087046C">
      <w:pPr>
        <w:rPr>
          <w:rFonts w:asciiTheme="minorHAnsi" w:hAnsiTheme="minorHAnsi" w:cstheme="minorHAnsi"/>
          <w:b/>
          <w:sz w:val="20"/>
          <w:u w:val="single"/>
        </w:rPr>
      </w:pPr>
      <w:r w:rsidRPr="00535149">
        <w:rPr>
          <w:rFonts w:asciiTheme="minorHAnsi" w:hAnsiTheme="minorHAnsi" w:cstheme="minorHAnsi"/>
          <w:b/>
          <w:sz w:val="20"/>
          <w:u w:val="single"/>
        </w:rPr>
        <w:t>Training Attended:</w:t>
      </w:r>
    </w:p>
    <w:p w14:paraId="22C8A65E" w14:textId="77777777" w:rsidR="0087046C" w:rsidRPr="00535149" w:rsidRDefault="0087046C" w:rsidP="0087046C">
      <w:pPr>
        <w:snapToGrid w:val="0"/>
        <w:rPr>
          <w:rFonts w:asciiTheme="minorHAnsi" w:hAnsiTheme="minorHAnsi" w:cstheme="minorHAnsi"/>
          <w:sz w:val="20"/>
        </w:rPr>
      </w:pPr>
    </w:p>
    <w:tbl>
      <w:tblPr>
        <w:tblW w:w="9030" w:type="dxa"/>
        <w:tblInd w:w="28" w:type="dxa"/>
        <w:tblLayout w:type="fixed"/>
        <w:tblCellMar>
          <w:top w:w="28" w:type="dxa"/>
          <w:left w:w="28" w:type="dxa"/>
          <w:bottom w:w="28" w:type="dxa"/>
          <w:right w:w="28" w:type="dxa"/>
        </w:tblCellMar>
        <w:tblLook w:val="0000" w:firstRow="0" w:lastRow="0" w:firstColumn="0" w:lastColumn="0" w:noHBand="0" w:noVBand="0"/>
      </w:tblPr>
      <w:tblGrid>
        <w:gridCol w:w="1005"/>
        <w:gridCol w:w="4005"/>
        <w:gridCol w:w="2115"/>
        <w:gridCol w:w="1905"/>
      </w:tblGrid>
      <w:tr w:rsidR="0087046C" w:rsidRPr="00535149" w14:paraId="2EC91E72" w14:textId="77777777" w:rsidTr="002070F6">
        <w:tc>
          <w:tcPr>
            <w:tcW w:w="1005" w:type="dxa"/>
            <w:tcBorders>
              <w:top w:val="single" w:sz="2" w:space="0" w:color="808080"/>
              <w:left w:val="single" w:sz="1" w:space="0" w:color="808080"/>
              <w:bottom w:val="single" w:sz="1" w:space="0" w:color="808080"/>
            </w:tcBorders>
          </w:tcPr>
          <w:p w14:paraId="06A3354D" w14:textId="77777777" w:rsidR="0087046C" w:rsidRPr="00535149" w:rsidRDefault="0087046C" w:rsidP="00B02D52">
            <w:pPr>
              <w:suppressAutoHyphens w:val="0"/>
              <w:jc w:val="both"/>
              <w:rPr>
                <w:rFonts w:asciiTheme="minorHAnsi" w:hAnsiTheme="minorHAnsi" w:cstheme="minorHAnsi"/>
                <w:b/>
                <w:sz w:val="20"/>
              </w:rPr>
            </w:pPr>
            <w:r w:rsidRPr="00535149">
              <w:rPr>
                <w:rFonts w:asciiTheme="minorHAnsi" w:hAnsiTheme="minorHAnsi" w:cstheme="minorHAnsi"/>
                <w:b/>
                <w:sz w:val="20"/>
              </w:rPr>
              <w:t>Year</w:t>
            </w:r>
          </w:p>
        </w:tc>
        <w:tc>
          <w:tcPr>
            <w:tcW w:w="4005" w:type="dxa"/>
            <w:tcBorders>
              <w:top w:val="single" w:sz="2" w:space="0" w:color="808080"/>
              <w:left w:val="single" w:sz="1" w:space="0" w:color="808080"/>
              <w:bottom w:val="single" w:sz="1" w:space="0" w:color="808080"/>
            </w:tcBorders>
          </w:tcPr>
          <w:p w14:paraId="3E407396" w14:textId="77777777" w:rsidR="0087046C" w:rsidRPr="00535149" w:rsidRDefault="0087046C" w:rsidP="00B02D52">
            <w:pPr>
              <w:suppressAutoHyphens w:val="0"/>
              <w:jc w:val="both"/>
              <w:rPr>
                <w:rFonts w:asciiTheme="minorHAnsi" w:hAnsiTheme="minorHAnsi" w:cstheme="minorHAnsi"/>
                <w:b/>
                <w:sz w:val="20"/>
              </w:rPr>
            </w:pPr>
            <w:r w:rsidRPr="00535149">
              <w:rPr>
                <w:rFonts w:asciiTheme="minorHAnsi" w:hAnsiTheme="minorHAnsi" w:cstheme="minorHAnsi"/>
                <w:b/>
                <w:sz w:val="20"/>
              </w:rPr>
              <w:t>Title</w:t>
            </w:r>
          </w:p>
        </w:tc>
        <w:tc>
          <w:tcPr>
            <w:tcW w:w="2115" w:type="dxa"/>
            <w:tcBorders>
              <w:top w:val="single" w:sz="2" w:space="0" w:color="808080"/>
              <w:left w:val="single" w:sz="1" w:space="0" w:color="808080"/>
              <w:bottom w:val="single" w:sz="1" w:space="0" w:color="808080"/>
            </w:tcBorders>
          </w:tcPr>
          <w:p w14:paraId="499F0634" w14:textId="77777777" w:rsidR="0087046C" w:rsidRPr="00535149" w:rsidRDefault="0087046C" w:rsidP="00B02D52">
            <w:pPr>
              <w:suppressAutoHyphens w:val="0"/>
              <w:jc w:val="both"/>
              <w:rPr>
                <w:rFonts w:asciiTheme="minorHAnsi" w:hAnsiTheme="minorHAnsi" w:cstheme="minorHAnsi"/>
                <w:b/>
                <w:sz w:val="20"/>
              </w:rPr>
            </w:pPr>
            <w:r w:rsidRPr="00535149">
              <w:rPr>
                <w:rFonts w:asciiTheme="minorHAnsi" w:hAnsiTheme="minorHAnsi" w:cstheme="minorHAnsi"/>
                <w:b/>
                <w:sz w:val="20"/>
              </w:rPr>
              <w:t>Location</w:t>
            </w:r>
          </w:p>
        </w:tc>
        <w:tc>
          <w:tcPr>
            <w:tcW w:w="1905" w:type="dxa"/>
            <w:tcBorders>
              <w:top w:val="single" w:sz="2" w:space="0" w:color="808080"/>
              <w:left w:val="single" w:sz="1" w:space="0" w:color="808080"/>
              <w:bottom w:val="single" w:sz="1" w:space="0" w:color="808080"/>
              <w:right w:val="single" w:sz="1" w:space="0" w:color="808080"/>
            </w:tcBorders>
          </w:tcPr>
          <w:p w14:paraId="74BDC205" w14:textId="77777777" w:rsidR="0087046C" w:rsidRPr="00535149" w:rsidRDefault="0087046C" w:rsidP="00B02D52">
            <w:pPr>
              <w:suppressAutoHyphens w:val="0"/>
              <w:jc w:val="both"/>
              <w:rPr>
                <w:rFonts w:asciiTheme="minorHAnsi" w:hAnsiTheme="minorHAnsi" w:cstheme="minorHAnsi"/>
                <w:b/>
                <w:sz w:val="20"/>
              </w:rPr>
            </w:pPr>
            <w:r w:rsidRPr="00535149">
              <w:rPr>
                <w:rFonts w:asciiTheme="minorHAnsi" w:hAnsiTheme="minorHAnsi" w:cstheme="minorHAnsi"/>
                <w:b/>
                <w:sz w:val="20"/>
              </w:rPr>
              <w:t>Organized By</w:t>
            </w:r>
          </w:p>
        </w:tc>
      </w:tr>
      <w:tr w:rsidR="0087046C" w:rsidRPr="00535149" w14:paraId="78D8B515" w14:textId="77777777" w:rsidTr="002070F6">
        <w:tc>
          <w:tcPr>
            <w:tcW w:w="1005" w:type="dxa"/>
            <w:tcBorders>
              <w:left w:val="single" w:sz="1" w:space="0" w:color="808080"/>
              <w:bottom w:val="single" w:sz="1" w:space="0" w:color="808080"/>
            </w:tcBorders>
          </w:tcPr>
          <w:p w14:paraId="74A1D327"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2011</w:t>
            </w:r>
          </w:p>
        </w:tc>
        <w:tc>
          <w:tcPr>
            <w:tcW w:w="4005" w:type="dxa"/>
            <w:tcBorders>
              <w:left w:val="single" w:sz="1" w:space="0" w:color="808080"/>
              <w:bottom w:val="single" w:sz="1" w:space="0" w:color="808080"/>
            </w:tcBorders>
          </w:tcPr>
          <w:p w14:paraId="7F2E73E7"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Initial Learning Program</w:t>
            </w:r>
          </w:p>
        </w:tc>
        <w:tc>
          <w:tcPr>
            <w:tcW w:w="2115" w:type="dxa"/>
            <w:tcBorders>
              <w:left w:val="single" w:sz="1" w:space="0" w:color="808080"/>
              <w:bottom w:val="single" w:sz="1" w:space="0" w:color="808080"/>
            </w:tcBorders>
          </w:tcPr>
          <w:p w14:paraId="3421651F"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Chennai</w:t>
            </w:r>
          </w:p>
        </w:tc>
        <w:tc>
          <w:tcPr>
            <w:tcW w:w="1905" w:type="dxa"/>
            <w:tcBorders>
              <w:left w:val="single" w:sz="1" w:space="0" w:color="808080"/>
              <w:bottom w:val="single" w:sz="1" w:space="0" w:color="808080"/>
              <w:right w:val="single" w:sz="1" w:space="0" w:color="808080"/>
            </w:tcBorders>
          </w:tcPr>
          <w:p w14:paraId="00312803"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CTS</w:t>
            </w:r>
          </w:p>
        </w:tc>
      </w:tr>
      <w:tr w:rsidR="0087046C" w:rsidRPr="00535149" w14:paraId="6CFF413C" w14:textId="77777777" w:rsidTr="002070F6">
        <w:tc>
          <w:tcPr>
            <w:tcW w:w="1005" w:type="dxa"/>
            <w:tcBorders>
              <w:left w:val="single" w:sz="1" w:space="0" w:color="808080"/>
              <w:bottom w:val="single" w:sz="1" w:space="0" w:color="808080"/>
            </w:tcBorders>
          </w:tcPr>
          <w:p w14:paraId="2CA7D719"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2011</w:t>
            </w:r>
          </w:p>
        </w:tc>
        <w:tc>
          <w:tcPr>
            <w:tcW w:w="4005" w:type="dxa"/>
            <w:tcBorders>
              <w:left w:val="single" w:sz="1" w:space="0" w:color="808080"/>
              <w:bottom w:val="single" w:sz="1" w:space="0" w:color="808080"/>
            </w:tcBorders>
          </w:tcPr>
          <w:p w14:paraId="3DF3B4AC" w14:textId="77777777" w:rsidR="0087046C" w:rsidRPr="00535149" w:rsidRDefault="0087046C" w:rsidP="0087046C">
            <w:pPr>
              <w:rPr>
                <w:rFonts w:asciiTheme="minorHAnsi" w:hAnsiTheme="minorHAnsi" w:cstheme="minorHAnsi"/>
                <w:sz w:val="20"/>
              </w:rPr>
            </w:pPr>
            <w:proofErr w:type="spellStart"/>
            <w:r w:rsidRPr="00535149">
              <w:rPr>
                <w:rFonts w:asciiTheme="minorHAnsi" w:hAnsiTheme="minorHAnsi" w:cstheme="minorHAnsi"/>
                <w:sz w:val="20"/>
              </w:rPr>
              <w:t>DotNet</w:t>
            </w:r>
            <w:proofErr w:type="spellEnd"/>
            <w:r w:rsidRPr="00535149">
              <w:rPr>
                <w:rFonts w:asciiTheme="minorHAnsi" w:hAnsiTheme="minorHAnsi" w:cstheme="minorHAnsi"/>
                <w:sz w:val="20"/>
              </w:rPr>
              <w:t xml:space="preserve"> Training</w:t>
            </w:r>
          </w:p>
        </w:tc>
        <w:tc>
          <w:tcPr>
            <w:tcW w:w="2115" w:type="dxa"/>
            <w:tcBorders>
              <w:left w:val="single" w:sz="1" w:space="0" w:color="808080"/>
              <w:bottom w:val="single" w:sz="1" w:space="0" w:color="808080"/>
            </w:tcBorders>
          </w:tcPr>
          <w:p w14:paraId="4966F51D"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Chennai</w:t>
            </w:r>
          </w:p>
        </w:tc>
        <w:tc>
          <w:tcPr>
            <w:tcW w:w="1905" w:type="dxa"/>
            <w:tcBorders>
              <w:left w:val="single" w:sz="1" w:space="0" w:color="808080"/>
              <w:bottom w:val="single" w:sz="1" w:space="0" w:color="808080"/>
              <w:right w:val="single" w:sz="1" w:space="0" w:color="808080"/>
            </w:tcBorders>
          </w:tcPr>
          <w:p w14:paraId="0DD63015"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CTS</w:t>
            </w:r>
          </w:p>
        </w:tc>
      </w:tr>
      <w:tr w:rsidR="0087046C" w:rsidRPr="00535149" w14:paraId="1C175608" w14:textId="77777777" w:rsidTr="002070F6">
        <w:tc>
          <w:tcPr>
            <w:tcW w:w="1005" w:type="dxa"/>
            <w:tcBorders>
              <w:left w:val="single" w:sz="1" w:space="0" w:color="808080"/>
              <w:bottom w:val="single" w:sz="1" w:space="0" w:color="808080"/>
            </w:tcBorders>
          </w:tcPr>
          <w:p w14:paraId="17769010"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2012</w:t>
            </w:r>
          </w:p>
        </w:tc>
        <w:tc>
          <w:tcPr>
            <w:tcW w:w="4005" w:type="dxa"/>
            <w:tcBorders>
              <w:left w:val="single" w:sz="1" w:space="0" w:color="808080"/>
              <w:bottom w:val="single" w:sz="1" w:space="0" w:color="808080"/>
            </w:tcBorders>
          </w:tcPr>
          <w:p w14:paraId="3A8173A1"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MVC2 &amp; MVC3</w:t>
            </w:r>
          </w:p>
        </w:tc>
        <w:tc>
          <w:tcPr>
            <w:tcW w:w="2115" w:type="dxa"/>
            <w:tcBorders>
              <w:left w:val="single" w:sz="1" w:space="0" w:color="808080"/>
              <w:bottom w:val="single" w:sz="1" w:space="0" w:color="808080"/>
            </w:tcBorders>
          </w:tcPr>
          <w:p w14:paraId="133DBBB6"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Chennai</w:t>
            </w:r>
          </w:p>
        </w:tc>
        <w:tc>
          <w:tcPr>
            <w:tcW w:w="1905" w:type="dxa"/>
            <w:tcBorders>
              <w:left w:val="single" w:sz="1" w:space="0" w:color="808080"/>
              <w:bottom w:val="single" w:sz="1" w:space="0" w:color="808080"/>
              <w:right w:val="single" w:sz="1" w:space="0" w:color="808080"/>
            </w:tcBorders>
          </w:tcPr>
          <w:p w14:paraId="4256EEE3"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CTS</w:t>
            </w:r>
          </w:p>
        </w:tc>
      </w:tr>
      <w:tr w:rsidR="0087046C" w:rsidRPr="00535149" w14:paraId="1D152BF0" w14:textId="77777777" w:rsidTr="002070F6">
        <w:tc>
          <w:tcPr>
            <w:tcW w:w="1005" w:type="dxa"/>
            <w:tcBorders>
              <w:left w:val="single" w:sz="1" w:space="0" w:color="808080"/>
              <w:bottom w:val="single" w:sz="1" w:space="0" w:color="808080"/>
            </w:tcBorders>
          </w:tcPr>
          <w:p w14:paraId="464C2309"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2012</w:t>
            </w:r>
          </w:p>
        </w:tc>
        <w:tc>
          <w:tcPr>
            <w:tcW w:w="4005" w:type="dxa"/>
            <w:tcBorders>
              <w:left w:val="single" w:sz="1" w:space="0" w:color="808080"/>
              <w:bottom w:val="single" w:sz="1" w:space="0" w:color="808080"/>
            </w:tcBorders>
          </w:tcPr>
          <w:p w14:paraId="71E8D799"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JQuery</w:t>
            </w:r>
          </w:p>
        </w:tc>
        <w:tc>
          <w:tcPr>
            <w:tcW w:w="2115" w:type="dxa"/>
            <w:tcBorders>
              <w:left w:val="single" w:sz="1" w:space="0" w:color="808080"/>
              <w:bottom w:val="single" w:sz="1" w:space="0" w:color="808080"/>
            </w:tcBorders>
          </w:tcPr>
          <w:p w14:paraId="0CA405CA"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Chennai</w:t>
            </w:r>
          </w:p>
        </w:tc>
        <w:tc>
          <w:tcPr>
            <w:tcW w:w="1905" w:type="dxa"/>
            <w:tcBorders>
              <w:left w:val="single" w:sz="1" w:space="0" w:color="808080"/>
              <w:bottom w:val="single" w:sz="1" w:space="0" w:color="808080"/>
              <w:right w:val="single" w:sz="1" w:space="0" w:color="808080"/>
            </w:tcBorders>
          </w:tcPr>
          <w:p w14:paraId="0B7EDDF1"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583CA820" w14:textId="77777777" w:rsidTr="002070F6">
        <w:tc>
          <w:tcPr>
            <w:tcW w:w="1005" w:type="dxa"/>
            <w:tcBorders>
              <w:left w:val="single" w:sz="1" w:space="0" w:color="808080"/>
              <w:bottom w:val="single" w:sz="1" w:space="0" w:color="808080"/>
            </w:tcBorders>
          </w:tcPr>
          <w:p w14:paraId="5043514E"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2013</w:t>
            </w:r>
          </w:p>
        </w:tc>
        <w:tc>
          <w:tcPr>
            <w:tcW w:w="4005" w:type="dxa"/>
            <w:tcBorders>
              <w:left w:val="single" w:sz="1" w:space="0" w:color="808080"/>
              <w:bottom w:val="single" w:sz="1" w:space="0" w:color="808080"/>
            </w:tcBorders>
          </w:tcPr>
          <w:p w14:paraId="4193033D"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 xml:space="preserve">MVC4 </w:t>
            </w:r>
            <w:proofErr w:type="spellStart"/>
            <w:r w:rsidRPr="00535149">
              <w:rPr>
                <w:rFonts w:asciiTheme="minorHAnsi" w:hAnsiTheme="minorHAnsi" w:cstheme="minorHAnsi"/>
                <w:sz w:val="20"/>
              </w:rPr>
              <w:t>Webapi</w:t>
            </w:r>
            <w:proofErr w:type="spellEnd"/>
            <w:r w:rsidRPr="00535149">
              <w:rPr>
                <w:rFonts w:asciiTheme="minorHAnsi" w:hAnsiTheme="minorHAnsi" w:cstheme="minorHAnsi"/>
                <w:sz w:val="20"/>
              </w:rPr>
              <w:t xml:space="preserve"> Rest service</w:t>
            </w:r>
          </w:p>
        </w:tc>
        <w:tc>
          <w:tcPr>
            <w:tcW w:w="2115" w:type="dxa"/>
            <w:tcBorders>
              <w:left w:val="single" w:sz="1" w:space="0" w:color="808080"/>
              <w:bottom w:val="single" w:sz="1" w:space="0" w:color="808080"/>
            </w:tcBorders>
          </w:tcPr>
          <w:p w14:paraId="3FF01633"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Chennai</w:t>
            </w:r>
          </w:p>
        </w:tc>
        <w:tc>
          <w:tcPr>
            <w:tcW w:w="1905" w:type="dxa"/>
            <w:tcBorders>
              <w:left w:val="single" w:sz="1" w:space="0" w:color="808080"/>
              <w:bottom w:val="single" w:sz="1" w:space="0" w:color="808080"/>
              <w:right w:val="single" w:sz="1" w:space="0" w:color="808080"/>
            </w:tcBorders>
          </w:tcPr>
          <w:p w14:paraId="78907099"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66BB6C6A" w14:textId="77777777" w:rsidTr="002070F6">
        <w:tc>
          <w:tcPr>
            <w:tcW w:w="1005" w:type="dxa"/>
            <w:tcBorders>
              <w:left w:val="single" w:sz="1" w:space="0" w:color="808080"/>
              <w:bottom w:val="single" w:sz="1" w:space="0" w:color="808080"/>
            </w:tcBorders>
          </w:tcPr>
          <w:p w14:paraId="2A0AA7EC"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2013</w:t>
            </w:r>
          </w:p>
        </w:tc>
        <w:tc>
          <w:tcPr>
            <w:tcW w:w="4005" w:type="dxa"/>
            <w:tcBorders>
              <w:left w:val="single" w:sz="1" w:space="0" w:color="808080"/>
              <w:bottom w:val="single" w:sz="1" w:space="0" w:color="808080"/>
            </w:tcBorders>
          </w:tcPr>
          <w:p w14:paraId="75D8C978"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WCF</w:t>
            </w:r>
          </w:p>
        </w:tc>
        <w:tc>
          <w:tcPr>
            <w:tcW w:w="2115" w:type="dxa"/>
            <w:tcBorders>
              <w:left w:val="single" w:sz="1" w:space="0" w:color="808080"/>
              <w:bottom w:val="single" w:sz="1" w:space="0" w:color="808080"/>
            </w:tcBorders>
          </w:tcPr>
          <w:p w14:paraId="18B5FE67"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Bangalore</w:t>
            </w:r>
          </w:p>
        </w:tc>
        <w:tc>
          <w:tcPr>
            <w:tcW w:w="1905" w:type="dxa"/>
            <w:tcBorders>
              <w:left w:val="single" w:sz="1" w:space="0" w:color="808080"/>
              <w:bottom w:val="single" w:sz="1" w:space="0" w:color="808080"/>
              <w:right w:val="single" w:sz="1" w:space="0" w:color="808080"/>
            </w:tcBorders>
          </w:tcPr>
          <w:p w14:paraId="18ED67FF"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363C54C2" w14:textId="77777777" w:rsidTr="002070F6">
        <w:tc>
          <w:tcPr>
            <w:tcW w:w="1005" w:type="dxa"/>
            <w:tcBorders>
              <w:left w:val="single" w:sz="1" w:space="0" w:color="808080"/>
              <w:bottom w:val="single" w:sz="1" w:space="0" w:color="808080"/>
            </w:tcBorders>
          </w:tcPr>
          <w:p w14:paraId="3F3B02FD"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2014</w:t>
            </w:r>
          </w:p>
        </w:tc>
        <w:tc>
          <w:tcPr>
            <w:tcW w:w="4005" w:type="dxa"/>
            <w:tcBorders>
              <w:left w:val="single" w:sz="1" w:space="0" w:color="808080"/>
              <w:bottom w:val="single" w:sz="1" w:space="0" w:color="808080"/>
            </w:tcBorders>
          </w:tcPr>
          <w:p w14:paraId="55EE6DA3"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IPMS and IQMS Training</w:t>
            </w:r>
          </w:p>
        </w:tc>
        <w:tc>
          <w:tcPr>
            <w:tcW w:w="2115" w:type="dxa"/>
            <w:tcBorders>
              <w:left w:val="single" w:sz="1" w:space="0" w:color="808080"/>
              <w:bottom w:val="single" w:sz="1" w:space="0" w:color="808080"/>
            </w:tcBorders>
          </w:tcPr>
          <w:p w14:paraId="36F0FC3A"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Chennai</w:t>
            </w:r>
          </w:p>
        </w:tc>
        <w:tc>
          <w:tcPr>
            <w:tcW w:w="1905" w:type="dxa"/>
            <w:tcBorders>
              <w:left w:val="single" w:sz="1" w:space="0" w:color="808080"/>
              <w:bottom w:val="single" w:sz="1" w:space="0" w:color="808080"/>
              <w:right w:val="single" w:sz="1" w:space="0" w:color="808080"/>
            </w:tcBorders>
          </w:tcPr>
          <w:p w14:paraId="56091A21"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34E29B62" w14:textId="77777777" w:rsidTr="002070F6">
        <w:tc>
          <w:tcPr>
            <w:tcW w:w="1005" w:type="dxa"/>
            <w:tcBorders>
              <w:left w:val="single" w:sz="1" w:space="0" w:color="808080"/>
              <w:bottom w:val="single" w:sz="1" w:space="0" w:color="808080"/>
            </w:tcBorders>
          </w:tcPr>
          <w:p w14:paraId="438C581D"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2016</w:t>
            </w:r>
          </w:p>
        </w:tc>
        <w:tc>
          <w:tcPr>
            <w:tcW w:w="4005" w:type="dxa"/>
            <w:tcBorders>
              <w:left w:val="single" w:sz="1" w:space="0" w:color="808080"/>
              <w:bottom w:val="single" w:sz="1" w:space="0" w:color="808080"/>
            </w:tcBorders>
          </w:tcPr>
          <w:p w14:paraId="7A1D2EDE"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SharePoint-2013 Training</w:t>
            </w:r>
          </w:p>
        </w:tc>
        <w:tc>
          <w:tcPr>
            <w:tcW w:w="2115" w:type="dxa"/>
            <w:tcBorders>
              <w:left w:val="single" w:sz="1" w:space="0" w:color="808080"/>
              <w:bottom w:val="single" w:sz="1" w:space="0" w:color="808080"/>
            </w:tcBorders>
          </w:tcPr>
          <w:p w14:paraId="4C9BEEC9"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Chennai</w:t>
            </w:r>
          </w:p>
        </w:tc>
        <w:tc>
          <w:tcPr>
            <w:tcW w:w="1905" w:type="dxa"/>
            <w:tcBorders>
              <w:left w:val="single" w:sz="1" w:space="0" w:color="808080"/>
              <w:bottom w:val="single" w:sz="1" w:space="0" w:color="808080"/>
              <w:right w:val="single" w:sz="1" w:space="0" w:color="808080"/>
            </w:tcBorders>
          </w:tcPr>
          <w:p w14:paraId="152483D7"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5D72D27A" w14:textId="77777777" w:rsidTr="002070F6">
        <w:tc>
          <w:tcPr>
            <w:tcW w:w="1005" w:type="dxa"/>
            <w:tcBorders>
              <w:left w:val="single" w:sz="1" w:space="0" w:color="808080"/>
              <w:bottom w:val="single" w:sz="1" w:space="0" w:color="808080"/>
            </w:tcBorders>
          </w:tcPr>
          <w:p w14:paraId="746FD4FE"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2017</w:t>
            </w:r>
          </w:p>
        </w:tc>
        <w:tc>
          <w:tcPr>
            <w:tcW w:w="4005" w:type="dxa"/>
            <w:tcBorders>
              <w:left w:val="single" w:sz="1" w:space="0" w:color="808080"/>
              <w:bottom w:val="single" w:sz="1" w:space="0" w:color="808080"/>
            </w:tcBorders>
          </w:tcPr>
          <w:p w14:paraId="014AFEAD"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Angular JS</w:t>
            </w:r>
          </w:p>
        </w:tc>
        <w:tc>
          <w:tcPr>
            <w:tcW w:w="2115" w:type="dxa"/>
            <w:tcBorders>
              <w:left w:val="single" w:sz="1" w:space="0" w:color="808080"/>
              <w:bottom w:val="single" w:sz="1" w:space="0" w:color="808080"/>
            </w:tcBorders>
          </w:tcPr>
          <w:p w14:paraId="3518E3A1"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 xml:space="preserve">Seattle </w:t>
            </w:r>
          </w:p>
        </w:tc>
        <w:tc>
          <w:tcPr>
            <w:tcW w:w="1905" w:type="dxa"/>
            <w:tcBorders>
              <w:left w:val="single" w:sz="1" w:space="0" w:color="808080"/>
              <w:bottom w:val="single" w:sz="1" w:space="0" w:color="808080"/>
              <w:right w:val="single" w:sz="1" w:space="0" w:color="808080"/>
            </w:tcBorders>
          </w:tcPr>
          <w:p w14:paraId="16E1547C"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720833F6" w14:textId="77777777" w:rsidTr="002070F6">
        <w:tc>
          <w:tcPr>
            <w:tcW w:w="1005" w:type="dxa"/>
            <w:tcBorders>
              <w:left w:val="single" w:sz="1" w:space="0" w:color="808080"/>
              <w:bottom w:val="single" w:sz="1" w:space="0" w:color="808080"/>
            </w:tcBorders>
          </w:tcPr>
          <w:p w14:paraId="19018813"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2017</w:t>
            </w:r>
          </w:p>
        </w:tc>
        <w:tc>
          <w:tcPr>
            <w:tcW w:w="4005" w:type="dxa"/>
            <w:tcBorders>
              <w:left w:val="single" w:sz="1" w:space="0" w:color="808080"/>
              <w:bottom w:val="single" w:sz="1" w:space="0" w:color="808080"/>
            </w:tcBorders>
          </w:tcPr>
          <w:p w14:paraId="6ACDF25A"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Node JS</w:t>
            </w:r>
          </w:p>
        </w:tc>
        <w:tc>
          <w:tcPr>
            <w:tcW w:w="2115" w:type="dxa"/>
            <w:tcBorders>
              <w:left w:val="single" w:sz="1" w:space="0" w:color="808080"/>
              <w:bottom w:val="single" w:sz="1" w:space="0" w:color="808080"/>
            </w:tcBorders>
          </w:tcPr>
          <w:p w14:paraId="79D76266"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 xml:space="preserve">Seattle </w:t>
            </w:r>
          </w:p>
        </w:tc>
        <w:tc>
          <w:tcPr>
            <w:tcW w:w="1905" w:type="dxa"/>
            <w:tcBorders>
              <w:left w:val="single" w:sz="1" w:space="0" w:color="808080"/>
              <w:bottom w:val="single" w:sz="1" w:space="0" w:color="808080"/>
              <w:right w:val="single" w:sz="1" w:space="0" w:color="808080"/>
            </w:tcBorders>
          </w:tcPr>
          <w:p w14:paraId="56E6DF0F"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r w:rsidR="0087046C" w:rsidRPr="00535149" w14:paraId="4CC3B45A" w14:textId="77777777" w:rsidTr="002070F6">
        <w:tc>
          <w:tcPr>
            <w:tcW w:w="1005" w:type="dxa"/>
            <w:tcBorders>
              <w:left w:val="single" w:sz="1" w:space="0" w:color="808080"/>
              <w:bottom w:val="single" w:sz="1" w:space="0" w:color="808080"/>
            </w:tcBorders>
          </w:tcPr>
          <w:p w14:paraId="3FBE6BB0"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 xml:space="preserve">2017 </w:t>
            </w:r>
          </w:p>
        </w:tc>
        <w:tc>
          <w:tcPr>
            <w:tcW w:w="4005" w:type="dxa"/>
            <w:tcBorders>
              <w:left w:val="single" w:sz="1" w:space="0" w:color="808080"/>
              <w:bottom w:val="single" w:sz="1" w:space="0" w:color="808080"/>
            </w:tcBorders>
          </w:tcPr>
          <w:p w14:paraId="07361A94"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Mango DB</w:t>
            </w:r>
          </w:p>
        </w:tc>
        <w:tc>
          <w:tcPr>
            <w:tcW w:w="2115" w:type="dxa"/>
            <w:tcBorders>
              <w:left w:val="single" w:sz="1" w:space="0" w:color="808080"/>
              <w:bottom w:val="single" w:sz="1" w:space="0" w:color="808080"/>
            </w:tcBorders>
          </w:tcPr>
          <w:p w14:paraId="41A658DC"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 xml:space="preserve">Seattle </w:t>
            </w:r>
          </w:p>
        </w:tc>
        <w:tc>
          <w:tcPr>
            <w:tcW w:w="1905" w:type="dxa"/>
            <w:tcBorders>
              <w:left w:val="single" w:sz="1" w:space="0" w:color="808080"/>
              <w:bottom w:val="single" w:sz="1" w:space="0" w:color="808080"/>
              <w:right w:val="single" w:sz="1" w:space="0" w:color="808080"/>
            </w:tcBorders>
          </w:tcPr>
          <w:p w14:paraId="25ABD97F" w14:textId="77777777" w:rsidR="0087046C" w:rsidRPr="00535149" w:rsidRDefault="0087046C" w:rsidP="0087046C">
            <w:pPr>
              <w:rPr>
                <w:rFonts w:asciiTheme="minorHAnsi" w:hAnsiTheme="minorHAnsi" w:cstheme="minorHAnsi"/>
                <w:sz w:val="20"/>
              </w:rPr>
            </w:pPr>
            <w:r w:rsidRPr="00535149">
              <w:rPr>
                <w:rFonts w:asciiTheme="minorHAnsi" w:hAnsiTheme="minorHAnsi" w:cstheme="minorHAnsi"/>
                <w:sz w:val="20"/>
              </w:rPr>
              <w:t>TCS</w:t>
            </w:r>
          </w:p>
        </w:tc>
      </w:tr>
    </w:tbl>
    <w:p w14:paraId="51922763" w14:textId="65DD45D6" w:rsidR="005D0D00" w:rsidRPr="00535149" w:rsidRDefault="00863D04" w:rsidP="004E420F">
      <w:pPr>
        <w:suppressAutoHyphens w:val="0"/>
        <w:jc w:val="both"/>
        <w:rPr>
          <w:rFonts w:asciiTheme="minorHAnsi" w:hAnsiTheme="minorHAnsi" w:cstheme="minorHAnsi"/>
          <w:sz w:val="20"/>
        </w:rPr>
      </w:pPr>
      <w:r w:rsidRPr="00535149">
        <w:rPr>
          <w:rFonts w:asciiTheme="minorHAnsi" w:hAnsiTheme="minorHAnsi" w:cstheme="minorHAnsi"/>
          <w:sz w:val="20"/>
        </w:rPr>
        <w:t xml:space="preserve"> </w:t>
      </w:r>
    </w:p>
    <w:p w14:paraId="195A1EDA" w14:textId="77777777" w:rsidR="005D0D00" w:rsidRPr="00535149" w:rsidRDefault="005D0D00" w:rsidP="004E420F">
      <w:pPr>
        <w:suppressAutoHyphens w:val="0"/>
        <w:jc w:val="both"/>
        <w:rPr>
          <w:rFonts w:asciiTheme="minorHAnsi" w:hAnsiTheme="minorHAnsi" w:cstheme="minorHAnsi"/>
          <w:sz w:val="20"/>
        </w:rPr>
      </w:pPr>
    </w:p>
    <w:p w14:paraId="315E5455" w14:textId="77777777" w:rsidR="002070F6" w:rsidRPr="00535149" w:rsidRDefault="002070F6">
      <w:pPr>
        <w:rPr>
          <w:rFonts w:asciiTheme="minorHAnsi" w:hAnsiTheme="minorHAnsi" w:cstheme="minorHAnsi"/>
          <w:sz w:val="20"/>
        </w:rPr>
      </w:pPr>
    </w:p>
    <w:sectPr w:rsidR="002070F6" w:rsidRPr="00535149" w:rsidSect="002070F6">
      <w:headerReference w:type="default" r:id="rId9"/>
      <w:footerReference w:type="default" r:id="rId10"/>
      <w:footerReference w:type="first" r:id="rId11"/>
      <w:pgSz w:w="12240" w:h="15840"/>
      <w:pgMar w:top="720" w:right="1170" w:bottom="72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C932C" w14:textId="77777777" w:rsidR="008B0FB4" w:rsidRDefault="008B0FB4" w:rsidP="000B753E">
      <w:r>
        <w:separator/>
      </w:r>
    </w:p>
  </w:endnote>
  <w:endnote w:type="continuationSeparator" w:id="0">
    <w:p w14:paraId="1FA67EAF" w14:textId="77777777" w:rsidR="008B0FB4" w:rsidRDefault="008B0FB4" w:rsidP="000B753E">
      <w:r>
        <w:continuationSeparator/>
      </w:r>
    </w:p>
  </w:endnote>
  <w:endnote w:type="continuationNotice" w:id="1">
    <w:p w14:paraId="086A3104" w14:textId="77777777" w:rsidR="008B0FB4" w:rsidRDefault="008B0F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26DA" w14:textId="6530676C" w:rsidR="00B41883" w:rsidRDefault="00B41883">
    <w:pPr>
      <w:pStyle w:val="Footer"/>
    </w:pPr>
    <w:r>
      <w:tab/>
    </w:r>
    <w:sdt>
      <w:sdtPr>
        <w:id w:val="-728279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12</w:t>
        </w:r>
        <w:r>
          <w:rPr>
            <w:noProof/>
          </w:rPr>
          <w:fldChar w:fldCharType="end"/>
        </w:r>
      </w:sdtContent>
    </w:sdt>
  </w:p>
  <w:p w14:paraId="275D810B" w14:textId="77777777" w:rsidR="00B41883" w:rsidRDefault="00B418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C043" w14:textId="77777777" w:rsidR="00B41883" w:rsidRDefault="00B41883">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D898B" w14:textId="77777777" w:rsidR="008B0FB4" w:rsidRDefault="008B0FB4" w:rsidP="000B753E">
      <w:r>
        <w:separator/>
      </w:r>
    </w:p>
  </w:footnote>
  <w:footnote w:type="continuationSeparator" w:id="0">
    <w:p w14:paraId="6A7B2D0E" w14:textId="77777777" w:rsidR="008B0FB4" w:rsidRDefault="008B0FB4" w:rsidP="000B753E">
      <w:r>
        <w:continuationSeparator/>
      </w:r>
    </w:p>
  </w:footnote>
  <w:footnote w:type="continuationNotice" w:id="1">
    <w:p w14:paraId="4A1F9F3A" w14:textId="77777777" w:rsidR="008B0FB4" w:rsidRDefault="008B0F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6785" w14:textId="5DF848D5" w:rsidR="00B41883" w:rsidRPr="001469F1" w:rsidRDefault="00B41883" w:rsidP="001469F1">
    <w:pPr>
      <w:spacing w:after="60"/>
      <w:rPr>
        <w:rFonts w:ascii="Book Antiqua" w:hAnsi="Book Antiqua"/>
        <w:sz w:val="20"/>
      </w:rPr>
    </w:pPr>
  </w:p>
  <w:p w14:paraId="07E42F56" w14:textId="77777777" w:rsidR="00B41883" w:rsidRDefault="00B418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Wingdings" w:hAnsi="Wingdings" w:cs="Wingdings"/>
        <w:color w:val="444444"/>
        <w:sz w:val="22"/>
        <w:szCs w:val="22"/>
      </w:rPr>
    </w:lvl>
  </w:abstractNum>
  <w:abstractNum w:abstractNumId="3"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Wingdings" w:hAnsi="Wingdings" w:cs="Symbol"/>
        <w:color w:val="000000"/>
        <w:sz w:val="24"/>
        <w:szCs w:val="24"/>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sz w:val="20"/>
      </w:rPr>
    </w:lvl>
  </w:abstractNum>
  <w:abstractNum w:abstractNumId="5" w15:restartNumberingAfterBreak="0">
    <w:nsid w:val="00000009"/>
    <w:multiLevelType w:val="multilevel"/>
    <w:tmpl w:val="00000009"/>
    <w:name w:val="WW8Num9"/>
    <w:lvl w:ilvl="0">
      <w:start w:val="1"/>
      <w:numFmt w:val="bullet"/>
      <w:lvlText w:val=""/>
      <w:lvlJc w:val="left"/>
      <w:pPr>
        <w:tabs>
          <w:tab w:val="num" w:pos="860"/>
        </w:tabs>
        <w:ind w:left="860" w:hanging="360"/>
      </w:pPr>
      <w:rPr>
        <w:rFonts w:ascii="Symbol" w:hAnsi="Symbol"/>
        <w:sz w:val="20"/>
      </w:rPr>
    </w:lvl>
    <w:lvl w:ilvl="1">
      <w:start w:val="1"/>
      <w:numFmt w:val="bullet"/>
      <w:lvlText w:val="◦"/>
      <w:lvlJc w:val="left"/>
      <w:pPr>
        <w:tabs>
          <w:tab w:val="num" w:pos="1220"/>
        </w:tabs>
        <w:ind w:left="1220" w:hanging="360"/>
      </w:pPr>
      <w:rPr>
        <w:rFonts w:ascii="OpenSymbol" w:hAnsi="OpenSymbol" w:cs="OpenSymbol"/>
      </w:rPr>
    </w:lvl>
    <w:lvl w:ilvl="2">
      <w:start w:val="1"/>
      <w:numFmt w:val="bullet"/>
      <w:lvlText w:val="▪"/>
      <w:lvlJc w:val="left"/>
      <w:pPr>
        <w:tabs>
          <w:tab w:val="num" w:pos="1580"/>
        </w:tabs>
        <w:ind w:left="1580" w:hanging="360"/>
      </w:pPr>
      <w:rPr>
        <w:rFonts w:ascii="OpenSymbol" w:hAnsi="OpenSymbol" w:cs="OpenSymbol"/>
      </w:rPr>
    </w:lvl>
    <w:lvl w:ilvl="3">
      <w:start w:val="1"/>
      <w:numFmt w:val="bullet"/>
      <w:lvlText w:val=""/>
      <w:lvlJc w:val="left"/>
      <w:pPr>
        <w:tabs>
          <w:tab w:val="num" w:pos="1940"/>
        </w:tabs>
        <w:ind w:left="1940" w:hanging="360"/>
      </w:pPr>
      <w:rPr>
        <w:rFonts w:ascii="Symbol" w:hAnsi="Symbol"/>
        <w:sz w:val="20"/>
      </w:rPr>
    </w:lvl>
    <w:lvl w:ilvl="4">
      <w:start w:val="1"/>
      <w:numFmt w:val="bullet"/>
      <w:lvlText w:val="◦"/>
      <w:lvlJc w:val="left"/>
      <w:pPr>
        <w:tabs>
          <w:tab w:val="num" w:pos="2300"/>
        </w:tabs>
        <w:ind w:left="2300" w:hanging="360"/>
      </w:pPr>
      <w:rPr>
        <w:rFonts w:ascii="OpenSymbol" w:hAnsi="OpenSymbol" w:cs="OpenSymbol"/>
      </w:rPr>
    </w:lvl>
    <w:lvl w:ilvl="5">
      <w:start w:val="1"/>
      <w:numFmt w:val="bullet"/>
      <w:lvlText w:val="▪"/>
      <w:lvlJc w:val="left"/>
      <w:pPr>
        <w:tabs>
          <w:tab w:val="num" w:pos="2660"/>
        </w:tabs>
        <w:ind w:left="2660" w:hanging="360"/>
      </w:pPr>
      <w:rPr>
        <w:rFonts w:ascii="OpenSymbol" w:hAnsi="OpenSymbol" w:cs="OpenSymbol"/>
      </w:rPr>
    </w:lvl>
    <w:lvl w:ilvl="6">
      <w:start w:val="1"/>
      <w:numFmt w:val="bullet"/>
      <w:lvlText w:val=""/>
      <w:lvlJc w:val="left"/>
      <w:pPr>
        <w:tabs>
          <w:tab w:val="num" w:pos="3020"/>
        </w:tabs>
        <w:ind w:left="3020" w:hanging="360"/>
      </w:pPr>
      <w:rPr>
        <w:rFonts w:ascii="Symbol" w:hAnsi="Symbol"/>
        <w:sz w:val="20"/>
      </w:rPr>
    </w:lvl>
    <w:lvl w:ilvl="7">
      <w:start w:val="1"/>
      <w:numFmt w:val="bullet"/>
      <w:lvlText w:val="◦"/>
      <w:lvlJc w:val="left"/>
      <w:pPr>
        <w:tabs>
          <w:tab w:val="num" w:pos="3380"/>
        </w:tabs>
        <w:ind w:left="3380" w:hanging="360"/>
      </w:pPr>
      <w:rPr>
        <w:rFonts w:ascii="OpenSymbol" w:hAnsi="OpenSymbol" w:cs="OpenSymbol"/>
      </w:rPr>
    </w:lvl>
    <w:lvl w:ilvl="8">
      <w:start w:val="1"/>
      <w:numFmt w:val="bullet"/>
      <w:lvlText w:val="▪"/>
      <w:lvlJc w:val="left"/>
      <w:pPr>
        <w:tabs>
          <w:tab w:val="num" w:pos="3740"/>
        </w:tabs>
        <w:ind w:left="3740" w:hanging="360"/>
      </w:pPr>
      <w:rPr>
        <w:rFonts w:ascii="OpenSymbol" w:hAnsi="OpenSymbol" w:cs="OpenSymbol"/>
      </w:rPr>
    </w:lvl>
  </w:abstractNum>
  <w:abstractNum w:abstractNumId="6" w15:restartNumberingAfterBreak="0">
    <w:nsid w:val="00000010"/>
    <w:multiLevelType w:val="hybridMultilevel"/>
    <w:tmpl w:val="F44CCE38"/>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7" w15:restartNumberingAfterBreak="0">
    <w:nsid w:val="00000012"/>
    <w:multiLevelType w:val="hybridMultilevel"/>
    <w:tmpl w:val="EEC6DB76"/>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8" w15:restartNumberingAfterBreak="0">
    <w:nsid w:val="00000014"/>
    <w:multiLevelType w:val="hybridMultilevel"/>
    <w:tmpl w:val="3C46C9D4"/>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9" w15:restartNumberingAfterBreak="0">
    <w:nsid w:val="01413A29"/>
    <w:multiLevelType w:val="hybridMultilevel"/>
    <w:tmpl w:val="D0DAEC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801304B"/>
    <w:multiLevelType w:val="hybridMultilevel"/>
    <w:tmpl w:val="CF184CEE"/>
    <w:lvl w:ilvl="0" w:tplc="04090003">
      <w:start w:val="1"/>
      <w:numFmt w:val="bullet"/>
      <w:lvlText w:val="o"/>
      <w:lvlJc w:val="left"/>
      <w:pPr>
        <w:ind w:left="2700" w:hanging="360"/>
      </w:pPr>
      <w:rPr>
        <w:rFonts w:ascii="Courier New" w:hAnsi="Courier New" w:cs="Courier New" w:hint="default"/>
      </w:rPr>
    </w:lvl>
    <w:lvl w:ilvl="1" w:tplc="04090003">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1" w15:restartNumberingAfterBreak="0">
    <w:nsid w:val="0C4847DF"/>
    <w:multiLevelType w:val="multilevel"/>
    <w:tmpl w:val="075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050F18"/>
    <w:multiLevelType w:val="hybridMultilevel"/>
    <w:tmpl w:val="64CE8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0945C0"/>
    <w:multiLevelType w:val="hybridMultilevel"/>
    <w:tmpl w:val="199A9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D2868"/>
    <w:multiLevelType w:val="hybridMultilevel"/>
    <w:tmpl w:val="99EEBC9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2CF1DDF"/>
    <w:multiLevelType w:val="multilevel"/>
    <w:tmpl w:val="5050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8709D"/>
    <w:multiLevelType w:val="hybridMultilevel"/>
    <w:tmpl w:val="8CC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E113FC"/>
    <w:multiLevelType w:val="multilevel"/>
    <w:tmpl w:val="C436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DA6602"/>
    <w:multiLevelType w:val="hybridMultilevel"/>
    <w:tmpl w:val="5CC441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5F41F9"/>
    <w:multiLevelType w:val="hybridMultilevel"/>
    <w:tmpl w:val="B5FE7B7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905024670">
    <w:abstractNumId w:val="1"/>
  </w:num>
  <w:num w:numId="2" w16cid:durableId="851069633">
    <w:abstractNumId w:val="4"/>
  </w:num>
  <w:num w:numId="3" w16cid:durableId="727800668">
    <w:abstractNumId w:val="5"/>
  </w:num>
  <w:num w:numId="4" w16cid:durableId="10567932">
    <w:abstractNumId w:val="13"/>
  </w:num>
  <w:num w:numId="5" w16cid:durableId="1008749169">
    <w:abstractNumId w:val="14"/>
  </w:num>
  <w:num w:numId="6" w16cid:durableId="983894475">
    <w:abstractNumId w:val="19"/>
  </w:num>
  <w:num w:numId="7" w16cid:durableId="836574221">
    <w:abstractNumId w:val="10"/>
  </w:num>
  <w:num w:numId="8" w16cid:durableId="459766951">
    <w:abstractNumId w:val="9"/>
  </w:num>
  <w:num w:numId="9" w16cid:durableId="242840112">
    <w:abstractNumId w:val="18"/>
  </w:num>
  <w:num w:numId="10" w16cid:durableId="1027022549">
    <w:abstractNumId w:val="2"/>
  </w:num>
  <w:num w:numId="11" w16cid:durableId="1157456851">
    <w:abstractNumId w:val="3"/>
  </w:num>
  <w:num w:numId="12" w16cid:durableId="1415278584">
    <w:abstractNumId w:val="12"/>
  </w:num>
  <w:num w:numId="13" w16cid:durableId="1476020330">
    <w:abstractNumId w:val="7"/>
  </w:num>
  <w:num w:numId="14" w16cid:durableId="2123106541">
    <w:abstractNumId w:val="6"/>
  </w:num>
  <w:num w:numId="15" w16cid:durableId="1234462397">
    <w:abstractNumId w:val="8"/>
  </w:num>
  <w:num w:numId="16" w16cid:durableId="122627234">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0"/>
        </w:rPr>
      </w:lvl>
    </w:lvlOverride>
  </w:num>
  <w:num w:numId="17" w16cid:durableId="1437366887">
    <w:abstractNumId w:val="16"/>
  </w:num>
  <w:num w:numId="18" w16cid:durableId="1085767278">
    <w:abstractNumId w:val="11"/>
  </w:num>
  <w:num w:numId="19" w16cid:durableId="1926382241">
    <w:abstractNumId w:val="17"/>
  </w:num>
  <w:num w:numId="20" w16cid:durableId="788090949">
    <w:abstractNumId w:val="1"/>
  </w:num>
  <w:num w:numId="21" w16cid:durableId="10512684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20F"/>
    <w:rsid w:val="00004C23"/>
    <w:rsid w:val="00006FBC"/>
    <w:rsid w:val="00007856"/>
    <w:rsid w:val="0001030A"/>
    <w:rsid w:val="000310CC"/>
    <w:rsid w:val="00033070"/>
    <w:rsid w:val="0005112E"/>
    <w:rsid w:val="000511BF"/>
    <w:rsid w:val="00051F27"/>
    <w:rsid w:val="00055AE4"/>
    <w:rsid w:val="000575D0"/>
    <w:rsid w:val="00061AC7"/>
    <w:rsid w:val="00064C46"/>
    <w:rsid w:val="000771AB"/>
    <w:rsid w:val="00085DEE"/>
    <w:rsid w:val="00087131"/>
    <w:rsid w:val="000958A3"/>
    <w:rsid w:val="000B0A9B"/>
    <w:rsid w:val="000B753E"/>
    <w:rsid w:val="000C0538"/>
    <w:rsid w:val="000C0929"/>
    <w:rsid w:val="000C40FB"/>
    <w:rsid w:val="000D1DDF"/>
    <w:rsid w:val="000D4E99"/>
    <w:rsid w:val="000E5B62"/>
    <w:rsid w:val="000F0DA7"/>
    <w:rsid w:val="000F64C1"/>
    <w:rsid w:val="00101132"/>
    <w:rsid w:val="00101210"/>
    <w:rsid w:val="00102BFB"/>
    <w:rsid w:val="001130F6"/>
    <w:rsid w:val="001145B3"/>
    <w:rsid w:val="00115645"/>
    <w:rsid w:val="00117B4E"/>
    <w:rsid w:val="001263E8"/>
    <w:rsid w:val="00131E28"/>
    <w:rsid w:val="001350B7"/>
    <w:rsid w:val="00135928"/>
    <w:rsid w:val="0013724A"/>
    <w:rsid w:val="001404AA"/>
    <w:rsid w:val="001469F1"/>
    <w:rsid w:val="00152313"/>
    <w:rsid w:val="00161326"/>
    <w:rsid w:val="0017185E"/>
    <w:rsid w:val="00171B4F"/>
    <w:rsid w:val="00190DBA"/>
    <w:rsid w:val="00195259"/>
    <w:rsid w:val="001972C0"/>
    <w:rsid w:val="001A5D8E"/>
    <w:rsid w:val="001A6D48"/>
    <w:rsid w:val="001B0D29"/>
    <w:rsid w:val="001B46C0"/>
    <w:rsid w:val="001B6325"/>
    <w:rsid w:val="001C1571"/>
    <w:rsid w:val="001C62CE"/>
    <w:rsid w:val="001C7D14"/>
    <w:rsid w:val="001D0ABF"/>
    <w:rsid w:val="001D135F"/>
    <w:rsid w:val="001D6446"/>
    <w:rsid w:val="001E0FCE"/>
    <w:rsid w:val="001E1687"/>
    <w:rsid w:val="001F0505"/>
    <w:rsid w:val="002059E6"/>
    <w:rsid w:val="002070F6"/>
    <w:rsid w:val="00211661"/>
    <w:rsid w:val="00213BD8"/>
    <w:rsid w:val="00222EEB"/>
    <w:rsid w:val="00223B0F"/>
    <w:rsid w:val="00225F34"/>
    <w:rsid w:val="00260DF3"/>
    <w:rsid w:val="002621BC"/>
    <w:rsid w:val="002638AB"/>
    <w:rsid w:val="00263F81"/>
    <w:rsid w:val="00265C6B"/>
    <w:rsid w:val="00270145"/>
    <w:rsid w:val="00271223"/>
    <w:rsid w:val="002743F0"/>
    <w:rsid w:val="002750C2"/>
    <w:rsid w:val="00275643"/>
    <w:rsid w:val="00276A59"/>
    <w:rsid w:val="002800F4"/>
    <w:rsid w:val="00281E7E"/>
    <w:rsid w:val="0028477E"/>
    <w:rsid w:val="002872FF"/>
    <w:rsid w:val="00294E76"/>
    <w:rsid w:val="00297D65"/>
    <w:rsid w:val="002A1900"/>
    <w:rsid w:val="002A3F03"/>
    <w:rsid w:val="002A422C"/>
    <w:rsid w:val="002A4508"/>
    <w:rsid w:val="002A7CBF"/>
    <w:rsid w:val="002B752A"/>
    <w:rsid w:val="002C2586"/>
    <w:rsid w:val="002C5952"/>
    <w:rsid w:val="002D277C"/>
    <w:rsid w:val="002D4B36"/>
    <w:rsid w:val="002E28D4"/>
    <w:rsid w:val="002E2A60"/>
    <w:rsid w:val="002F3141"/>
    <w:rsid w:val="0030034D"/>
    <w:rsid w:val="00305C80"/>
    <w:rsid w:val="0031145E"/>
    <w:rsid w:val="00312F64"/>
    <w:rsid w:val="00322E91"/>
    <w:rsid w:val="00324258"/>
    <w:rsid w:val="00326A56"/>
    <w:rsid w:val="00327AF3"/>
    <w:rsid w:val="0033458C"/>
    <w:rsid w:val="00346EC7"/>
    <w:rsid w:val="00366AE7"/>
    <w:rsid w:val="0037338E"/>
    <w:rsid w:val="00376C72"/>
    <w:rsid w:val="00387262"/>
    <w:rsid w:val="003A3604"/>
    <w:rsid w:val="003A438E"/>
    <w:rsid w:val="003A7B87"/>
    <w:rsid w:val="003B3005"/>
    <w:rsid w:val="003B3D9F"/>
    <w:rsid w:val="003B6569"/>
    <w:rsid w:val="003C036A"/>
    <w:rsid w:val="003C322F"/>
    <w:rsid w:val="003C3812"/>
    <w:rsid w:val="003C7ACA"/>
    <w:rsid w:val="003D37C4"/>
    <w:rsid w:val="003E0A53"/>
    <w:rsid w:val="003F31BC"/>
    <w:rsid w:val="003F5DC0"/>
    <w:rsid w:val="0041243A"/>
    <w:rsid w:val="004274A7"/>
    <w:rsid w:val="004363A5"/>
    <w:rsid w:val="00446778"/>
    <w:rsid w:val="0045522C"/>
    <w:rsid w:val="00461A3A"/>
    <w:rsid w:val="0047022A"/>
    <w:rsid w:val="00471897"/>
    <w:rsid w:val="00480D58"/>
    <w:rsid w:val="004851D1"/>
    <w:rsid w:val="004A6677"/>
    <w:rsid w:val="004C4E7A"/>
    <w:rsid w:val="004D4810"/>
    <w:rsid w:val="004D6037"/>
    <w:rsid w:val="004E0F34"/>
    <w:rsid w:val="004E3779"/>
    <w:rsid w:val="004E420F"/>
    <w:rsid w:val="004E6BD9"/>
    <w:rsid w:val="004E77C6"/>
    <w:rsid w:val="004F3409"/>
    <w:rsid w:val="004F361E"/>
    <w:rsid w:val="005020A1"/>
    <w:rsid w:val="005026D4"/>
    <w:rsid w:val="00503EC0"/>
    <w:rsid w:val="005044F6"/>
    <w:rsid w:val="00506B46"/>
    <w:rsid w:val="00514146"/>
    <w:rsid w:val="0052764C"/>
    <w:rsid w:val="0053185D"/>
    <w:rsid w:val="00535149"/>
    <w:rsid w:val="005353F9"/>
    <w:rsid w:val="0054558B"/>
    <w:rsid w:val="00552E2C"/>
    <w:rsid w:val="005531EF"/>
    <w:rsid w:val="00561669"/>
    <w:rsid w:val="005644BD"/>
    <w:rsid w:val="005648A0"/>
    <w:rsid w:val="0057588E"/>
    <w:rsid w:val="00580C1D"/>
    <w:rsid w:val="0058246C"/>
    <w:rsid w:val="00584EF1"/>
    <w:rsid w:val="00590558"/>
    <w:rsid w:val="005A06CA"/>
    <w:rsid w:val="005B4CD3"/>
    <w:rsid w:val="005B7D95"/>
    <w:rsid w:val="005C7D4B"/>
    <w:rsid w:val="005D0D00"/>
    <w:rsid w:val="005D28EB"/>
    <w:rsid w:val="005E57D9"/>
    <w:rsid w:val="005F107D"/>
    <w:rsid w:val="005F419E"/>
    <w:rsid w:val="005F6A77"/>
    <w:rsid w:val="0060076E"/>
    <w:rsid w:val="00600A75"/>
    <w:rsid w:val="0060317E"/>
    <w:rsid w:val="00603AF6"/>
    <w:rsid w:val="00605DB2"/>
    <w:rsid w:val="0060692B"/>
    <w:rsid w:val="006076B4"/>
    <w:rsid w:val="00610138"/>
    <w:rsid w:val="006116E7"/>
    <w:rsid w:val="0062746A"/>
    <w:rsid w:val="006308BE"/>
    <w:rsid w:val="00644D40"/>
    <w:rsid w:val="00657B19"/>
    <w:rsid w:val="0066262C"/>
    <w:rsid w:val="006669C3"/>
    <w:rsid w:val="00666A9F"/>
    <w:rsid w:val="00666E5A"/>
    <w:rsid w:val="00667DAD"/>
    <w:rsid w:val="006706F7"/>
    <w:rsid w:val="00675C95"/>
    <w:rsid w:val="00680C8B"/>
    <w:rsid w:val="00684293"/>
    <w:rsid w:val="00684840"/>
    <w:rsid w:val="00690334"/>
    <w:rsid w:val="006A6356"/>
    <w:rsid w:val="006B0397"/>
    <w:rsid w:val="006B3B54"/>
    <w:rsid w:val="006B4A15"/>
    <w:rsid w:val="006B7517"/>
    <w:rsid w:val="006D3DB6"/>
    <w:rsid w:val="006D45FD"/>
    <w:rsid w:val="006E2A99"/>
    <w:rsid w:val="006F5055"/>
    <w:rsid w:val="006F6696"/>
    <w:rsid w:val="00704A51"/>
    <w:rsid w:val="00716A67"/>
    <w:rsid w:val="00716F32"/>
    <w:rsid w:val="007229DF"/>
    <w:rsid w:val="00733E4A"/>
    <w:rsid w:val="007371EE"/>
    <w:rsid w:val="00740B21"/>
    <w:rsid w:val="00744994"/>
    <w:rsid w:val="0074796E"/>
    <w:rsid w:val="00752119"/>
    <w:rsid w:val="00754BFB"/>
    <w:rsid w:val="007600C6"/>
    <w:rsid w:val="0077760A"/>
    <w:rsid w:val="00791C37"/>
    <w:rsid w:val="00796A73"/>
    <w:rsid w:val="007B09C8"/>
    <w:rsid w:val="007B5DF4"/>
    <w:rsid w:val="007D1FAE"/>
    <w:rsid w:val="007D5282"/>
    <w:rsid w:val="007E12DE"/>
    <w:rsid w:val="007E6216"/>
    <w:rsid w:val="007E7EE0"/>
    <w:rsid w:val="007F2DE8"/>
    <w:rsid w:val="00802A7E"/>
    <w:rsid w:val="008041BA"/>
    <w:rsid w:val="00806A14"/>
    <w:rsid w:val="00810D2E"/>
    <w:rsid w:val="00812342"/>
    <w:rsid w:val="00812F7B"/>
    <w:rsid w:val="00824405"/>
    <w:rsid w:val="00834884"/>
    <w:rsid w:val="008476CC"/>
    <w:rsid w:val="00851A85"/>
    <w:rsid w:val="00854CF4"/>
    <w:rsid w:val="00856443"/>
    <w:rsid w:val="00863D04"/>
    <w:rsid w:val="0087046C"/>
    <w:rsid w:val="00870FDE"/>
    <w:rsid w:val="008745E0"/>
    <w:rsid w:val="00881054"/>
    <w:rsid w:val="008825A6"/>
    <w:rsid w:val="008878C4"/>
    <w:rsid w:val="00891FB3"/>
    <w:rsid w:val="0089378D"/>
    <w:rsid w:val="00896E71"/>
    <w:rsid w:val="008A7931"/>
    <w:rsid w:val="008B0FB4"/>
    <w:rsid w:val="008B4705"/>
    <w:rsid w:val="008C3840"/>
    <w:rsid w:val="008E09EF"/>
    <w:rsid w:val="008E4A0D"/>
    <w:rsid w:val="008E668E"/>
    <w:rsid w:val="008E7256"/>
    <w:rsid w:val="008F08B5"/>
    <w:rsid w:val="008F252B"/>
    <w:rsid w:val="008F2AE3"/>
    <w:rsid w:val="009066B7"/>
    <w:rsid w:val="00907C49"/>
    <w:rsid w:val="009131AA"/>
    <w:rsid w:val="00915E91"/>
    <w:rsid w:val="0091726E"/>
    <w:rsid w:val="00943775"/>
    <w:rsid w:val="00946DDF"/>
    <w:rsid w:val="00952731"/>
    <w:rsid w:val="00956F15"/>
    <w:rsid w:val="00962DCA"/>
    <w:rsid w:val="009646C0"/>
    <w:rsid w:val="009668CE"/>
    <w:rsid w:val="00966C71"/>
    <w:rsid w:val="00966CED"/>
    <w:rsid w:val="00967FE1"/>
    <w:rsid w:val="00971C3A"/>
    <w:rsid w:val="00972E21"/>
    <w:rsid w:val="00984D24"/>
    <w:rsid w:val="009950D3"/>
    <w:rsid w:val="009A1CE0"/>
    <w:rsid w:val="009A692C"/>
    <w:rsid w:val="009B445A"/>
    <w:rsid w:val="009B5235"/>
    <w:rsid w:val="009C6ABC"/>
    <w:rsid w:val="009C7030"/>
    <w:rsid w:val="009E637F"/>
    <w:rsid w:val="009F4461"/>
    <w:rsid w:val="009F5A6F"/>
    <w:rsid w:val="009F60D6"/>
    <w:rsid w:val="00A00139"/>
    <w:rsid w:val="00A04F95"/>
    <w:rsid w:val="00A07894"/>
    <w:rsid w:val="00A1008D"/>
    <w:rsid w:val="00A15EF3"/>
    <w:rsid w:val="00A15EFD"/>
    <w:rsid w:val="00A21210"/>
    <w:rsid w:val="00A31345"/>
    <w:rsid w:val="00A32FD0"/>
    <w:rsid w:val="00A33957"/>
    <w:rsid w:val="00A4133F"/>
    <w:rsid w:val="00A417F8"/>
    <w:rsid w:val="00A419F0"/>
    <w:rsid w:val="00A44CEC"/>
    <w:rsid w:val="00A572E7"/>
    <w:rsid w:val="00A6227A"/>
    <w:rsid w:val="00A72384"/>
    <w:rsid w:val="00A80F9A"/>
    <w:rsid w:val="00A86370"/>
    <w:rsid w:val="00A9541E"/>
    <w:rsid w:val="00AA3C3C"/>
    <w:rsid w:val="00AB3259"/>
    <w:rsid w:val="00AC1269"/>
    <w:rsid w:val="00AC52A6"/>
    <w:rsid w:val="00AD5BBE"/>
    <w:rsid w:val="00AD69B5"/>
    <w:rsid w:val="00AD7EE9"/>
    <w:rsid w:val="00AE0099"/>
    <w:rsid w:val="00AE63B0"/>
    <w:rsid w:val="00AF0FB6"/>
    <w:rsid w:val="00AF2869"/>
    <w:rsid w:val="00AF4F9C"/>
    <w:rsid w:val="00AF5E33"/>
    <w:rsid w:val="00AF6D82"/>
    <w:rsid w:val="00AF7DA5"/>
    <w:rsid w:val="00B02D52"/>
    <w:rsid w:val="00B03CC6"/>
    <w:rsid w:val="00B05ABE"/>
    <w:rsid w:val="00B12117"/>
    <w:rsid w:val="00B13830"/>
    <w:rsid w:val="00B13A9E"/>
    <w:rsid w:val="00B25D44"/>
    <w:rsid w:val="00B26E4C"/>
    <w:rsid w:val="00B27DC6"/>
    <w:rsid w:val="00B3101D"/>
    <w:rsid w:val="00B32BEC"/>
    <w:rsid w:val="00B41883"/>
    <w:rsid w:val="00B41F12"/>
    <w:rsid w:val="00B45D1D"/>
    <w:rsid w:val="00B46C38"/>
    <w:rsid w:val="00B67B85"/>
    <w:rsid w:val="00B821E9"/>
    <w:rsid w:val="00B82A27"/>
    <w:rsid w:val="00B8768E"/>
    <w:rsid w:val="00B902EF"/>
    <w:rsid w:val="00B911B6"/>
    <w:rsid w:val="00B941C6"/>
    <w:rsid w:val="00B96E6D"/>
    <w:rsid w:val="00BA130A"/>
    <w:rsid w:val="00BA2FD9"/>
    <w:rsid w:val="00BA4CF4"/>
    <w:rsid w:val="00BA6FE5"/>
    <w:rsid w:val="00BB795F"/>
    <w:rsid w:val="00BD1B68"/>
    <w:rsid w:val="00BD2D8C"/>
    <w:rsid w:val="00BD6410"/>
    <w:rsid w:val="00BE0CBC"/>
    <w:rsid w:val="00BE13B0"/>
    <w:rsid w:val="00BE79E5"/>
    <w:rsid w:val="00BF0785"/>
    <w:rsid w:val="00BF476E"/>
    <w:rsid w:val="00BF656A"/>
    <w:rsid w:val="00C020D2"/>
    <w:rsid w:val="00C04F42"/>
    <w:rsid w:val="00C36573"/>
    <w:rsid w:val="00C37516"/>
    <w:rsid w:val="00C375F9"/>
    <w:rsid w:val="00C446AB"/>
    <w:rsid w:val="00C51214"/>
    <w:rsid w:val="00C546D3"/>
    <w:rsid w:val="00C56ED6"/>
    <w:rsid w:val="00C56F00"/>
    <w:rsid w:val="00C61E5A"/>
    <w:rsid w:val="00C63B35"/>
    <w:rsid w:val="00C712BB"/>
    <w:rsid w:val="00C76600"/>
    <w:rsid w:val="00C8043D"/>
    <w:rsid w:val="00C9605A"/>
    <w:rsid w:val="00CA156B"/>
    <w:rsid w:val="00CA33FF"/>
    <w:rsid w:val="00CA47CA"/>
    <w:rsid w:val="00CB0338"/>
    <w:rsid w:val="00CB1A1E"/>
    <w:rsid w:val="00CB22CD"/>
    <w:rsid w:val="00CB2E9C"/>
    <w:rsid w:val="00CC2A6C"/>
    <w:rsid w:val="00CC5151"/>
    <w:rsid w:val="00CD1A4E"/>
    <w:rsid w:val="00CD4014"/>
    <w:rsid w:val="00CD7EC4"/>
    <w:rsid w:val="00CE1512"/>
    <w:rsid w:val="00CE486C"/>
    <w:rsid w:val="00CE77B0"/>
    <w:rsid w:val="00CE77CF"/>
    <w:rsid w:val="00CF655C"/>
    <w:rsid w:val="00D040C6"/>
    <w:rsid w:val="00D05DA5"/>
    <w:rsid w:val="00D14579"/>
    <w:rsid w:val="00D16ECA"/>
    <w:rsid w:val="00D30975"/>
    <w:rsid w:val="00D32EA5"/>
    <w:rsid w:val="00D34269"/>
    <w:rsid w:val="00D35F79"/>
    <w:rsid w:val="00D412CE"/>
    <w:rsid w:val="00D42107"/>
    <w:rsid w:val="00D51FCA"/>
    <w:rsid w:val="00D5501B"/>
    <w:rsid w:val="00D56D09"/>
    <w:rsid w:val="00D577BC"/>
    <w:rsid w:val="00D61C54"/>
    <w:rsid w:val="00D67166"/>
    <w:rsid w:val="00D949D4"/>
    <w:rsid w:val="00DA2EC8"/>
    <w:rsid w:val="00DA5F79"/>
    <w:rsid w:val="00DA6F75"/>
    <w:rsid w:val="00DC23DC"/>
    <w:rsid w:val="00DC2458"/>
    <w:rsid w:val="00DC3F0D"/>
    <w:rsid w:val="00DC4D83"/>
    <w:rsid w:val="00DD1A3A"/>
    <w:rsid w:val="00DD5FAF"/>
    <w:rsid w:val="00DE3E6C"/>
    <w:rsid w:val="00DE6445"/>
    <w:rsid w:val="00DF0090"/>
    <w:rsid w:val="00DF075A"/>
    <w:rsid w:val="00DF49F3"/>
    <w:rsid w:val="00DF5FC2"/>
    <w:rsid w:val="00E06B28"/>
    <w:rsid w:val="00E11A83"/>
    <w:rsid w:val="00E1651A"/>
    <w:rsid w:val="00E207BA"/>
    <w:rsid w:val="00E219A1"/>
    <w:rsid w:val="00E21D35"/>
    <w:rsid w:val="00E269C8"/>
    <w:rsid w:val="00E32A31"/>
    <w:rsid w:val="00E3471D"/>
    <w:rsid w:val="00E51B66"/>
    <w:rsid w:val="00E620D7"/>
    <w:rsid w:val="00E633EF"/>
    <w:rsid w:val="00E6660D"/>
    <w:rsid w:val="00E66ABE"/>
    <w:rsid w:val="00E860E6"/>
    <w:rsid w:val="00E91EB2"/>
    <w:rsid w:val="00E92ADE"/>
    <w:rsid w:val="00EA0D4B"/>
    <w:rsid w:val="00EA1FAE"/>
    <w:rsid w:val="00EA52B2"/>
    <w:rsid w:val="00EB3114"/>
    <w:rsid w:val="00EB6A25"/>
    <w:rsid w:val="00EC6429"/>
    <w:rsid w:val="00ED3095"/>
    <w:rsid w:val="00EE0F88"/>
    <w:rsid w:val="00EE4ACB"/>
    <w:rsid w:val="00EF269C"/>
    <w:rsid w:val="00F146C1"/>
    <w:rsid w:val="00F23521"/>
    <w:rsid w:val="00F30369"/>
    <w:rsid w:val="00F33E5E"/>
    <w:rsid w:val="00F44B0E"/>
    <w:rsid w:val="00F502FA"/>
    <w:rsid w:val="00F55157"/>
    <w:rsid w:val="00F57219"/>
    <w:rsid w:val="00F623B7"/>
    <w:rsid w:val="00F66BC4"/>
    <w:rsid w:val="00F752D0"/>
    <w:rsid w:val="00F776A7"/>
    <w:rsid w:val="00F92035"/>
    <w:rsid w:val="00F926E7"/>
    <w:rsid w:val="00F9355A"/>
    <w:rsid w:val="00F955D3"/>
    <w:rsid w:val="00F97923"/>
    <w:rsid w:val="00FA35AB"/>
    <w:rsid w:val="00FA7212"/>
    <w:rsid w:val="00FB13CB"/>
    <w:rsid w:val="00FB461E"/>
    <w:rsid w:val="00FB5A16"/>
    <w:rsid w:val="00FB63E9"/>
    <w:rsid w:val="00FB7E03"/>
    <w:rsid w:val="00FC1680"/>
    <w:rsid w:val="00FC1D47"/>
    <w:rsid w:val="00FC603C"/>
    <w:rsid w:val="00FC775F"/>
    <w:rsid w:val="00FC7DDB"/>
    <w:rsid w:val="00FD6283"/>
    <w:rsid w:val="00FE0A0F"/>
    <w:rsid w:val="00FE26B3"/>
    <w:rsid w:val="00FF1683"/>
    <w:rsid w:val="00FF46A3"/>
    <w:rsid w:val="00FF4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5D9F9"/>
  <w15:docId w15:val="{D6E8DC59-5282-4633-8659-7799BD2D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AC7"/>
    <w:pPr>
      <w:suppressAutoHyphens/>
      <w:spacing w:after="0" w:line="240" w:lineRule="auto"/>
    </w:pPr>
    <w:rPr>
      <w:rFonts w:ascii="Arial" w:eastAsia="Times New Roman" w:hAnsi="Arial" w:cs="Times New Roman"/>
      <w:szCs w:val="20"/>
      <w:lang w:val="en-GB" w:eastAsia="ar-SA"/>
    </w:rPr>
  </w:style>
  <w:style w:type="paragraph" w:styleId="Heading1">
    <w:name w:val="heading 1"/>
    <w:basedOn w:val="Normal"/>
    <w:next w:val="Normal"/>
    <w:link w:val="Heading1Char"/>
    <w:uiPriority w:val="9"/>
    <w:qFormat/>
    <w:rsid w:val="004E420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E420F"/>
    <w:pPr>
      <w:keepNext/>
      <w:numPr>
        <w:ilvl w:val="1"/>
        <w:numId w:val="1"/>
      </w:numPr>
      <w:spacing w:after="120"/>
      <w:ind w:left="720" w:firstLine="0"/>
      <w:outlineLvl w:val="1"/>
    </w:pPr>
    <w:rPr>
      <w:b/>
    </w:rPr>
  </w:style>
  <w:style w:type="paragraph" w:styleId="Heading3">
    <w:name w:val="heading 3"/>
    <w:basedOn w:val="Normal"/>
    <w:next w:val="Normal"/>
    <w:link w:val="Heading3Char"/>
    <w:qFormat/>
    <w:rsid w:val="004E420F"/>
    <w:pPr>
      <w:keepNext/>
      <w:numPr>
        <w:ilvl w:val="2"/>
        <w:numId w:val="1"/>
      </w:num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E420F"/>
    <w:rPr>
      <w:rFonts w:ascii="Arial" w:eastAsia="Times New Roman" w:hAnsi="Arial" w:cs="Times New Roman"/>
      <w:b/>
      <w:szCs w:val="20"/>
      <w:lang w:val="en-GB" w:eastAsia="ar-SA"/>
    </w:rPr>
  </w:style>
  <w:style w:type="character" w:customStyle="1" w:styleId="Heading3Char">
    <w:name w:val="Heading 3 Char"/>
    <w:basedOn w:val="DefaultParagraphFont"/>
    <w:link w:val="Heading3"/>
    <w:rsid w:val="004E420F"/>
    <w:rPr>
      <w:rFonts w:ascii="Arial" w:eastAsia="Times New Roman" w:hAnsi="Arial" w:cs="Arial"/>
      <w:b/>
      <w:bCs/>
      <w:sz w:val="26"/>
      <w:szCs w:val="26"/>
      <w:lang w:val="en-GB" w:eastAsia="ar-SA"/>
    </w:rPr>
  </w:style>
  <w:style w:type="character" w:styleId="Emphasis">
    <w:name w:val="Emphasis"/>
    <w:qFormat/>
    <w:rsid w:val="004E420F"/>
    <w:rPr>
      <w:i/>
      <w:iCs/>
    </w:rPr>
  </w:style>
  <w:style w:type="paragraph" w:customStyle="1" w:styleId="cv2">
    <w:name w:val="cv2"/>
    <w:basedOn w:val="Heading1"/>
    <w:rsid w:val="004E420F"/>
    <w:pPr>
      <w:keepLines w:val="0"/>
      <w:spacing w:after="240"/>
    </w:pPr>
    <w:rPr>
      <w:rFonts w:ascii="Arial Narrow" w:eastAsia="Times New Roman" w:hAnsi="Arial Narrow" w:cs="Times New Roman"/>
      <w:bCs w:val="0"/>
      <w:color w:val="auto"/>
      <w:kern w:val="1"/>
      <w:szCs w:val="20"/>
    </w:rPr>
  </w:style>
  <w:style w:type="character" w:styleId="Hyperlink">
    <w:name w:val="Hyperlink"/>
    <w:uiPriority w:val="99"/>
    <w:unhideWhenUsed/>
    <w:rsid w:val="004E420F"/>
    <w:rPr>
      <w:color w:val="0000FF"/>
      <w:u w:val="single"/>
    </w:rPr>
  </w:style>
  <w:style w:type="paragraph" w:styleId="NormalWeb">
    <w:name w:val="Normal (Web)"/>
    <w:basedOn w:val="Normal"/>
    <w:uiPriority w:val="99"/>
    <w:unhideWhenUsed/>
    <w:rsid w:val="004E420F"/>
    <w:pPr>
      <w:suppressAutoHyphens w:val="0"/>
      <w:spacing w:before="100" w:beforeAutospacing="1" w:after="100" w:afterAutospacing="1"/>
    </w:pPr>
    <w:rPr>
      <w:rFonts w:ascii="Times New Roman" w:hAnsi="Times New Roman"/>
      <w:sz w:val="24"/>
      <w:szCs w:val="24"/>
      <w:lang w:val="en-US" w:eastAsia="en-US"/>
    </w:rPr>
  </w:style>
  <w:style w:type="character" w:styleId="Strong">
    <w:name w:val="Strong"/>
    <w:uiPriority w:val="22"/>
    <w:qFormat/>
    <w:rsid w:val="004E420F"/>
    <w:rPr>
      <w:b/>
      <w:bCs/>
    </w:rPr>
  </w:style>
  <w:style w:type="character" w:customStyle="1" w:styleId="Heading1Char">
    <w:name w:val="Heading 1 Char"/>
    <w:basedOn w:val="DefaultParagraphFont"/>
    <w:link w:val="Heading1"/>
    <w:uiPriority w:val="9"/>
    <w:rsid w:val="004E420F"/>
    <w:rPr>
      <w:rFonts w:asciiTheme="majorHAnsi" w:eastAsiaTheme="majorEastAsia" w:hAnsiTheme="majorHAnsi" w:cstheme="majorBidi"/>
      <w:b/>
      <w:bCs/>
      <w:color w:val="365F91" w:themeColor="accent1" w:themeShade="BF"/>
      <w:sz w:val="28"/>
      <w:szCs w:val="28"/>
      <w:lang w:val="en-GB" w:eastAsia="ar-SA"/>
    </w:rPr>
  </w:style>
  <w:style w:type="paragraph" w:customStyle="1" w:styleId="cv3">
    <w:name w:val="cv3"/>
    <w:basedOn w:val="cv2"/>
    <w:rsid w:val="00AE63B0"/>
    <w:pPr>
      <w:suppressAutoHyphens w:val="0"/>
      <w:spacing w:before="240"/>
      <w:outlineLvl w:val="9"/>
    </w:pPr>
    <w:rPr>
      <w:kern w:val="0"/>
      <w:sz w:val="24"/>
      <w:lang w:eastAsia="en-US"/>
    </w:rPr>
  </w:style>
  <w:style w:type="paragraph" w:styleId="ListParagraph">
    <w:name w:val="List Paragraph"/>
    <w:basedOn w:val="Normal"/>
    <w:qFormat/>
    <w:rsid w:val="00AE63B0"/>
    <w:pPr>
      <w:ind w:left="720"/>
      <w:contextualSpacing/>
    </w:pPr>
  </w:style>
  <w:style w:type="paragraph" w:styleId="BodyText">
    <w:name w:val="Body Text"/>
    <w:basedOn w:val="Normal"/>
    <w:link w:val="BodyTextChar"/>
    <w:rsid w:val="004A6677"/>
    <w:pPr>
      <w:widowControl w:val="0"/>
      <w:jc w:val="both"/>
    </w:pPr>
    <w:rPr>
      <w:rFonts w:ascii="Times New Roman" w:hAnsi="Times New Roman"/>
      <w:b/>
      <w:sz w:val="24"/>
      <w:lang w:val="en-US"/>
    </w:rPr>
  </w:style>
  <w:style w:type="character" w:customStyle="1" w:styleId="BodyTextChar">
    <w:name w:val="Body Text Char"/>
    <w:basedOn w:val="DefaultParagraphFont"/>
    <w:link w:val="BodyText"/>
    <w:rsid w:val="004A6677"/>
    <w:rPr>
      <w:rFonts w:ascii="Times New Roman" w:eastAsia="Times New Roman" w:hAnsi="Times New Roman" w:cs="Times New Roman"/>
      <w:b/>
      <w:sz w:val="24"/>
      <w:szCs w:val="20"/>
      <w:lang w:eastAsia="ar-SA"/>
    </w:rPr>
  </w:style>
  <w:style w:type="character" w:customStyle="1" w:styleId="UnresolvedMention1">
    <w:name w:val="Unresolved Mention1"/>
    <w:basedOn w:val="DefaultParagraphFont"/>
    <w:uiPriority w:val="99"/>
    <w:semiHidden/>
    <w:unhideWhenUsed/>
    <w:rsid w:val="00881054"/>
    <w:rPr>
      <w:color w:val="808080"/>
      <w:shd w:val="clear" w:color="auto" w:fill="E6E6E6"/>
    </w:rPr>
  </w:style>
  <w:style w:type="paragraph" w:styleId="Header">
    <w:name w:val="header"/>
    <w:basedOn w:val="Normal"/>
    <w:link w:val="HeaderChar"/>
    <w:uiPriority w:val="99"/>
    <w:unhideWhenUsed/>
    <w:rsid w:val="000B753E"/>
    <w:pPr>
      <w:tabs>
        <w:tab w:val="center" w:pos="4680"/>
        <w:tab w:val="right" w:pos="9360"/>
      </w:tabs>
    </w:pPr>
  </w:style>
  <w:style w:type="character" w:customStyle="1" w:styleId="HeaderChar">
    <w:name w:val="Header Char"/>
    <w:basedOn w:val="DefaultParagraphFont"/>
    <w:link w:val="Header"/>
    <w:uiPriority w:val="99"/>
    <w:rsid w:val="000B753E"/>
    <w:rPr>
      <w:rFonts w:ascii="Arial" w:eastAsia="Times New Roman" w:hAnsi="Arial" w:cs="Times New Roman"/>
      <w:szCs w:val="20"/>
      <w:lang w:val="en-GB" w:eastAsia="ar-SA"/>
    </w:rPr>
  </w:style>
  <w:style w:type="paragraph" w:styleId="Footer">
    <w:name w:val="footer"/>
    <w:basedOn w:val="Normal"/>
    <w:link w:val="FooterChar"/>
    <w:uiPriority w:val="99"/>
    <w:unhideWhenUsed/>
    <w:rsid w:val="000B753E"/>
    <w:pPr>
      <w:tabs>
        <w:tab w:val="center" w:pos="4680"/>
        <w:tab w:val="right" w:pos="9360"/>
      </w:tabs>
    </w:pPr>
  </w:style>
  <w:style w:type="character" w:customStyle="1" w:styleId="FooterChar">
    <w:name w:val="Footer Char"/>
    <w:basedOn w:val="DefaultParagraphFont"/>
    <w:link w:val="Footer"/>
    <w:uiPriority w:val="99"/>
    <w:rsid w:val="000B753E"/>
    <w:rPr>
      <w:rFonts w:ascii="Arial" w:eastAsia="Times New Roman" w:hAnsi="Arial" w:cs="Times New Roman"/>
      <w:szCs w:val="20"/>
      <w:lang w:val="en-GB" w:eastAsia="ar-SA"/>
    </w:rPr>
  </w:style>
  <w:style w:type="paragraph" w:styleId="NoSpacing">
    <w:name w:val="No Spacing"/>
    <w:uiPriority w:val="1"/>
    <w:qFormat/>
    <w:rsid w:val="00061AC7"/>
    <w:pPr>
      <w:suppressAutoHyphens/>
      <w:spacing w:after="0" w:line="240" w:lineRule="auto"/>
    </w:pPr>
    <w:rPr>
      <w:rFonts w:ascii="Arial" w:eastAsia="Times New Roman" w:hAnsi="Arial" w:cs="Times New Roman"/>
      <w:szCs w:val="20"/>
      <w:lang w:val="en-GB" w:eastAsia="ar-SA"/>
    </w:rPr>
  </w:style>
  <w:style w:type="character" w:styleId="UnresolvedMention">
    <w:name w:val="Unresolved Mention"/>
    <w:basedOn w:val="DefaultParagraphFont"/>
    <w:uiPriority w:val="99"/>
    <w:semiHidden/>
    <w:unhideWhenUsed/>
    <w:rsid w:val="00A3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567009">
      <w:bodyDiv w:val="1"/>
      <w:marLeft w:val="0"/>
      <w:marRight w:val="0"/>
      <w:marTop w:val="0"/>
      <w:marBottom w:val="0"/>
      <w:divBdr>
        <w:top w:val="none" w:sz="0" w:space="0" w:color="auto"/>
        <w:left w:val="none" w:sz="0" w:space="0" w:color="auto"/>
        <w:bottom w:val="none" w:sz="0" w:space="0" w:color="auto"/>
        <w:right w:val="none" w:sz="0" w:space="0" w:color="auto"/>
      </w:divBdr>
    </w:div>
    <w:div w:id="156487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ravanan-velusamy-2333623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isaro1112@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4077</Words>
  <Characters>24017</Characters>
  <Application>Microsoft Office Word</Application>
  <DocSecurity>0</DocSecurity>
  <Lines>649</Lines>
  <Paragraphs>484</Paragraphs>
  <ScaleCrop>false</ScaleCrop>
  <HeadingPairs>
    <vt:vector size="2" baseType="variant">
      <vt:variant>
        <vt:lpstr>Title</vt:lpstr>
      </vt:variant>
      <vt:variant>
        <vt:i4>1</vt:i4>
      </vt:variant>
    </vt:vector>
  </HeadingPairs>
  <TitlesOfParts>
    <vt:vector size="1" baseType="lpstr">
      <vt:lpstr/>
    </vt:vector>
  </TitlesOfParts>
  <Company>The Auto Club Group</Company>
  <LinksUpToDate>false</LinksUpToDate>
  <CharactersWithSpaces>27610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Sivasankar Ranga</dc:creator>
  <cp:lastModifiedBy>Vellusamy, Saravanan (ITS-CONTRACTOR)</cp:lastModifiedBy>
  <cp:revision>7</cp:revision>
  <dcterms:created xsi:type="dcterms:W3CDTF">2025-07-14T15:02:00Z</dcterms:created>
  <dcterms:modified xsi:type="dcterms:W3CDTF">2026-01-15T02:45:00Z</dcterms:modified>
</cp:coreProperties>
</file>